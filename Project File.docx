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51458" w14:textId="2FAF01E5" w:rsidR="00A250B0" w:rsidRDefault="00C52806" w:rsidP="00C52806">
      <w:pPr>
        <w:jc w:val="center"/>
        <w:rPr>
          <w:rFonts w:asciiTheme="minorHAnsi" w:hAnsiTheme="minorHAnsi" w:cstheme="minorHAnsi"/>
          <w:b/>
          <w:sz w:val="26"/>
          <w:szCs w:val="26"/>
          <w:u w:val="single"/>
        </w:rPr>
      </w:pPr>
      <w:r w:rsidRPr="00C52806">
        <w:rPr>
          <w:rFonts w:ascii="Arial" w:hAnsi="Arial" w:cs="Arial"/>
          <w:b/>
          <w:bCs/>
          <w:color w:val="4472C4" w:themeColor="accent1"/>
          <w:sz w:val="28"/>
          <w:shd w:val="clear" w:color="auto" w:fill="FFFFFF"/>
        </w:rPr>
        <w:t>Festeggiare Accessory Corner</w:t>
      </w:r>
    </w:p>
    <w:p w14:paraId="15A24A1E" w14:textId="77777777" w:rsidR="00C545F2" w:rsidRPr="00B57CBB" w:rsidRDefault="00C545F2" w:rsidP="00C545F2">
      <w:pPr>
        <w:rPr>
          <w:rFonts w:asciiTheme="minorHAnsi" w:hAnsiTheme="minorHAnsi" w:cstheme="minorHAnsi"/>
          <w:b/>
          <w:sz w:val="26"/>
          <w:szCs w:val="26"/>
          <w:u w:val="single"/>
        </w:rPr>
      </w:pPr>
    </w:p>
    <w:p w14:paraId="1F5A61E4" w14:textId="77777777" w:rsidR="00BD688C" w:rsidRPr="00B57CBB" w:rsidRDefault="00BD688C" w:rsidP="00C545F2">
      <w:pPr>
        <w:rPr>
          <w:rFonts w:asciiTheme="minorHAnsi" w:hAnsiTheme="minorHAnsi" w:cstheme="minorHAnsi"/>
          <w:b/>
          <w:sz w:val="26"/>
          <w:szCs w:val="26"/>
          <w:u w:val="single"/>
        </w:rPr>
      </w:pPr>
      <w:r w:rsidRPr="00B57CBB">
        <w:rPr>
          <w:rFonts w:asciiTheme="minorHAnsi" w:hAnsiTheme="minorHAnsi" w:cstheme="minorHAnsi"/>
          <w:b/>
          <w:sz w:val="26"/>
          <w:szCs w:val="26"/>
          <w:u w:val="single"/>
        </w:rPr>
        <w:t>Project Domain / Category</w:t>
      </w:r>
    </w:p>
    <w:p w14:paraId="696A2D36" w14:textId="77777777" w:rsidR="00BD688C" w:rsidRPr="00B57CBB" w:rsidRDefault="00BD688C" w:rsidP="00C545F2">
      <w:pPr>
        <w:rPr>
          <w:rFonts w:asciiTheme="minorHAnsi" w:hAnsiTheme="minorHAnsi" w:cstheme="minorHAnsi"/>
          <w:sz w:val="26"/>
          <w:szCs w:val="26"/>
        </w:rPr>
      </w:pPr>
      <w:r w:rsidRPr="00B57CBB">
        <w:rPr>
          <w:rFonts w:asciiTheme="minorHAnsi" w:hAnsiTheme="minorHAnsi" w:cstheme="minorHAnsi"/>
          <w:color w:val="222222"/>
          <w:sz w:val="26"/>
          <w:szCs w:val="26"/>
          <w:shd w:val="clear" w:color="auto" w:fill="FFFFFF"/>
        </w:rPr>
        <w:t>Web Programming</w:t>
      </w:r>
    </w:p>
    <w:p w14:paraId="2955521A" w14:textId="77777777" w:rsidR="00BD688C" w:rsidRPr="00B57CBB" w:rsidRDefault="00BD688C" w:rsidP="00C545F2">
      <w:pPr>
        <w:rPr>
          <w:rFonts w:asciiTheme="minorHAnsi" w:hAnsiTheme="minorHAnsi" w:cstheme="minorHAnsi"/>
          <w:b/>
          <w:sz w:val="26"/>
          <w:szCs w:val="26"/>
          <w:u w:val="single"/>
        </w:rPr>
      </w:pPr>
    </w:p>
    <w:p w14:paraId="493B6EFC" w14:textId="77777777" w:rsidR="00BD688C" w:rsidRPr="003C753B" w:rsidRDefault="00BD688C" w:rsidP="00C545F2">
      <w:pPr>
        <w:rPr>
          <w:rFonts w:asciiTheme="minorHAnsi" w:hAnsiTheme="minorHAnsi" w:cstheme="minorHAnsi"/>
          <w:b/>
          <w:sz w:val="26"/>
          <w:szCs w:val="26"/>
          <w:u w:val="single"/>
        </w:rPr>
      </w:pPr>
      <w:r w:rsidRPr="003C753B">
        <w:rPr>
          <w:rFonts w:asciiTheme="minorHAnsi" w:hAnsiTheme="minorHAnsi" w:cstheme="minorHAnsi"/>
          <w:b/>
          <w:sz w:val="26"/>
          <w:szCs w:val="26"/>
          <w:u w:val="single"/>
        </w:rPr>
        <w:t>Abstract:</w:t>
      </w:r>
    </w:p>
    <w:p w14:paraId="081D9497" w14:textId="16FBB893" w:rsidR="00BD688C" w:rsidRPr="0095173E" w:rsidRDefault="00BD688C" w:rsidP="00C545F2">
      <w:pPr>
        <w:pStyle w:val="NoSpacing"/>
        <w:jc w:val="both"/>
        <w:rPr>
          <w:sz w:val="26"/>
          <w:szCs w:val="26"/>
          <w:shd w:val="clear" w:color="auto" w:fill="FFFFFF"/>
        </w:rPr>
      </w:pPr>
      <w:r w:rsidRPr="00FB0C6A">
        <w:rPr>
          <w:rFonts w:cstheme="minorHAnsi"/>
          <w:b/>
          <w:sz w:val="26"/>
          <w:szCs w:val="26"/>
        </w:rPr>
        <w:t>“</w:t>
      </w:r>
      <w:r w:rsidR="00C52806" w:rsidRPr="00C52806">
        <w:rPr>
          <w:rFonts w:cs="Arial"/>
          <w:b/>
          <w:bCs/>
          <w:sz w:val="26"/>
          <w:szCs w:val="26"/>
          <w:shd w:val="clear" w:color="auto" w:fill="FFFFFF"/>
        </w:rPr>
        <w:t>Festeggiare Accessory Corner</w:t>
      </w:r>
      <w:r w:rsidRPr="00FB0C6A">
        <w:rPr>
          <w:rFonts w:cstheme="minorHAnsi"/>
          <w:b/>
          <w:sz w:val="26"/>
          <w:szCs w:val="26"/>
        </w:rPr>
        <w:t>”</w:t>
      </w:r>
      <w:r w:rsidRPr="00D53838">
        <w:rPr>
          <w:rFonts w:cstheme="minorHAnsi"/>
          <w:sz w:val="26"/>
          <w:szCs w:val="26"/>
        </w:rPr>
        <w:t xml:space="preserve"> </w:t>
      </w:r>
      <w:r w:rsidR="003E74C9" w:rsidRPr="003E74C9">
        <w:rPr>
          <w:rFonts w:cstheme="minorHAnsi"/>
          <w:sz w:val="26"/>
          <w:szCs w:val="26"/>
        </w:rPr>
        <w:t xml:space="preserve">aims to establish an online platform dedicated to providing high-quality event accessories for a variety of occasions, ranging from weddings and birthdays to corporate events and special </w:t>
      </w:r>
      <w:r w:rsidR="0067268A" w:rsidRPr="003E74C9">
        <w:rPr>
          <w:rFonts w:cstheme="minorHAnsi"/>
          <w:sz w:val="26"/>
          <w:szCs w:val="26"/>
        </w:rPr>
        <w:t>celebrations.</w:t>
      </w:r>
      <w:r w:rsidRPr="00D53838">
        <w:rPr>
          <w:rFonts w:cstheme="minorHAnsi"/>
          <w:sz w:val="26"/>
          <w:szCs w:val="26"/>
        </w:rPr>
        <w:t xml:space="preserve"> </w:t>
      </w:r>
      <w:r w:rsidR="009757EE" w:rsidRPr="00D53838">
        <w:rPr>
          <w:rFonts w:cstheme="minorHAnsi"/>
          <w:sz w:val="26"/>
          <w:szCs w:val="26"/>
        </w:rPr>
        <w:t>E</w:t>
      </w:r>
      <w:r w:rsidR="00ED268E" w:rsidRPr="00D53838">
        <w:rPr>
          <w:rFonts w:cs="Arial"/>
          <w:sz w:val="26"/>
          <w:szCs w:val="26"/>
          <w:shd w:val="clear" w:color="auto" w:fill="FFFFFF"/>
        </w:rPr>
        <w:t>-commerce is now an essential tool for the </w:t>
      </w:r>
      <w:r w:rsidR="004A2D1C">
        <w:rPr>
          <w:rFonts w:cs="Arial"/>
          <w:bCs/>
          <w:sz w:val="26"/>
          <w:szCs w:val="26"/>
          <w:shd w:val="clear" w:color="auto" w:fill="FFFFFF"/>
        </w:rPr>
        <w:t>business</w:t>
      </w:r>
      <w:r w:rsidR="00ED268E" w:rsidRPr="00D53838">
        <w:rPr>
          <w:rFonts w:cs="Arial"/>
          <w:sz w:val="26"/>
          <w:szCs w:val="26"/>
          <w:shd w:val="clear" w:color="auto" w:fill="FFFFFF"/>
        </w:rPr>
        <w:t xml:space="preserve"> industry. </w:t>
      </w:r>
      <w:r w:rsidR="00B261F1" w:rsidRPr="00D53838">
        <w:rPr>
          <w:rFonts w:cs="Arial"/>
          <w:sz w:val="26"/>
          <w:szCs w:val="26"/>
          <w:shd w:val="clear" w:color="auto" w:fill="FFFFFF"/>
        </w:rPr>
        <w:t xml:space="preserve">This site will </w:t>
      </w:r>
      <w:r w:rsidR="00FD54AA" w:rsidRPr="00D53838">
        <w:rPr>
          <w:sz w:val="26"/>
          <w:szCs w:val="26"/>
          <w:shd w:val="clear" w:color="auto" w:fill="FFFFFF"/>
        </w:rPr>
        <w:t xml:space="preserve">help </w:t>
      </w:r>
      <w:r w:rsidR="007A6DCD" w:rsidRPr="007A6DCD">
        <w:rPr>
          <w:sz w:val="26"/>
          <w:szCs w:val="26"/>
          <w:shd w:val="clear" w:color="auto" w:fill="FFFFFF"/>
        </w:rPr>
        <w:t xml:space="preserve">Festeggiare Accessory Corner </w:t>
      </w:r>
      <w:r w:rsidR="00810DA9" w:rsidRPr="00D53838">
        <w:rPr>
          <w:sz w:val="26"/>
          <w:szCs w:val="26"/>
          <w:shd w:val="clear" w:color="auto" w:fill="FFFFFF"/>
        </w:rPr>
        <w:t>to</w:t>
      </w:r>
      <w:r w:rsidR="00FD54AA" w:rsidRPr="00D53838">
        <w:rPr>
          <w:sz w:val="26"/>
          <w:szCs w:val="26"/>
          <w:shd w:val="clear" w:color="auto" w:fill="FFFFFF"/>
        </w:rPr>
        <w:t xml:space="preserve"> take their products world-wide with minimum investment of money. </w:t>
      </w:r>
      <w:r w:rsidR="0069609A" w:rsidRPr="00D53838">
        <w:rPr>
          <w:rFonts w:cs="Arial"/>
          <w:sz w:val="26"/>
          <w:szCs w:val="26"/>
          <w:shd w:val="clear" w:color="auto" w:fill="FFFFFF"/>
        </w:rPr>
        <w:t>It will be used</w:t>
      </w:r>
      <w:r w:rsidR="00FD54AA" w:rsidRPr="00D53838">
        <w:rPr>
          <w:rFonts w:cs="Arial"/>
          <w:bCs/>
          <w:sz w:val="26"/>
          <w:szCs w:val="26"/>
          <w:shd w:val="clear" w:color="auto" w:fill="FFFFFF"/>
        </w:rPr>
        <w:t xml:space="preserve"> to promote </w:t>
      </w:r>
      <w:r w:rsidR="005D790D" w:rsidRPr="00D53838">
        <w:rPr>
          <w:rFonts w:cs="Arial"/>
          <w:bCs/>
          <w:sz w:val="26"/>
          <w:szCs w:val="26"/>
          <w:shd w:val="clear" w:color="auto" w:fill="FFFFFF"/>
        </w:rPr>
        <w:t xml:space="preserve">and sell </w:t>
      </w:r>
      <w:r w:rsidR="0069609A" w:rsidRPr="00D53838">
        <w:rPr>
          <w:rFonts w:cs="Arial"/>
          <w:bCs/>
          <w:sz w:val="26"/>
          <w:szCs w:val="26"/>
          <w:shd w:val="clear" w:color="auto" w:fill="FFFFFF"/>
        </w:rPr>
        <w:t>their</w:t>
      </w:r>
      <w:r w:rsidR="00FD54AA" w:rsidRPr="00D53838">
        <w:rPr>
          <w:rFonts w:cs="Arial"/>
          <w:bCs/>
          <w:sz w:val="26"/>
          <w:szCs w:val="26"/>
          <w:shd w:val="clear" w:color="auto" w:fill="FFFFFF"/>
        </w:rPr>
        <w:t xml:space="preserve"> </w:t>
      </w:r>
      <w:r w:rsidR="00A41066">
        <w:rPr>
          <w:rFonts w:cs="Arial"/>
          <w:bCs/>
          <w:sz w:val="26"/>
          <w:szCs w:val="26"/>
          <w:shd w:val="clear" w:color="auto" w:fill="FFFFFF"/>
        </w:rPr>
        <w:t>products</w:t>
      </w:r>
      <w:r w:rsidR="00AD5D43">
        <w:rPr>
          <w:rFonts w:cs="Arial"/>
          <w:bCs/>
          <w:sz w:val="26"/>
          <w:szCs w:val="26"/>
          <w:shd w:val="clear" w:color="auto" w:fill="FFFFFF"/>
        </w:rPr>
        <w:t xml:space="preserve"> </w:t>
      </w:r>
      <w:r w:rsidR="005D790D" w:rsidRPr="00D53838">
        <w:rPr>
          <w:rFonts w:cs="Arial"/>
          <w:sz w:val="26"/>
          <w:szCs w:val="26"/>
          <w:shd w:val="clear" w:color="auto" w:fill="FFFFFF"/>
        </w:rPr>
        <w:t>online</w:t>
      </w:r>
      <w:r w:rsidR="00FD54AA" w:rsidRPr="00D53838">
        <w:rPr>
          <w:rFonts w:cs="Arial"/>
          <w:sz w:val="26"/>
          <w:szCs w:val="26"/>
          <w:shd w:val="clear" w:color="auto" w:fill="FFFFFF"/>
        </w:rPr>
        <w:t>.</w:t>
      </w:r>
      <w:r w:rsidR="007D19A0" w:rsidRPr="00D53838">
        <w:rPr>
          <w:rFonts w:cs="Arial"/>
          <w:sz w:val="26"/>
          <w:szCs w:val="26"/>
          <w:shd w:val="clear" w:color="auto" w:fill="FFFFFF"/>
        </w:rPr>
        <w:t xml:space="preserve"> </w:t>
      </w:r>
      <w:r w:rsidR="0095173E">
        <w:rPr>
          <w:sz w:val="26"/>
          <w:szCs w:val="26"/>
          <w:shd w:val="clear" w:color="auto" w:fill="FFFFFF"/>
        </w:rPr>
        <w:t xml:space="preserve"> </w:t>
      </w:r>
      <w:r w:rsidR="005E757F" w:rsidRPr="00D53838">
        <w:rPr>
          <w:sz w:val="26"/>
          <w:szCs w:val="26"/>
          <w:shd w:val="clear" w:color="auto" w:fill="FFFFFF"/>
        </w:rPr>
        <w:t>The Internet</w:t>
      </w:r>
      <w:r w:rsidR="00A02493" w:rsidRPr="00D53838">
        <w:rPr>
          <w:sz w:val="26"/>
          <w:szCs w:val="26"/>
          <w:shd w:val="clear" w:color="auto" w:fill="FFFFFF"/>
        </w:rPr>
        <w:t xml:space="preserve"> has made the world a smaller place. It has facilitated </w:t>
      </w:r>
      <w:r w:rsidR="005E757F" w:rsidRPr="00D53838">
        <w:rPr>
          <w:sz w:val="26"/>
          <w:szCs w:val="26"/>
          <w:shd w:val="clear" w:color="auto" w:fill="FFFFFF"/>
        </w:rPr>
        <w:t>long-distance</w:t>
      </w:r>
      <w:r w:rsidR="00A02493" w:rsidRPr="00D53838">
        <w:rPr>
          <w:sz w:val="26"/>
          <w:szCs w:val="26"/>
          <w:shd w:val="clear" w:color="auto" w:fill="FFFFFF"/>
        </w:rPr>
        <w:t xml:space="preserve"> communication by making the process cheaper, </w:t>
      </w:r>
      <w:r w:rsidR="005E757F" w:rsidRPr="00D53838">
        <w:rPr>
          <w:sz w:val="26"/>
          <w:szCs w:val="26"/>
          <w:shd w:val="clear" w:color="auto" w:fill="FFFFFF"/>
        </w:rPr>
        <w:t>faster,</w:t>
      </w:r>
      <w:r w:rsidR="00A02493" w:rsidRPr="00D53838">
        <w:rPr>
          <w:sz w:val="26"/>
          <w:szCs w:val="26"/>
          <w:shd w:val="clear" w:color="auto" w:fill="FFFFFF"/>
        </w:rPr>
        <w:t xml:space="preserve"> and easier. Today, </w:t>
      </w:r>
      <w:r w:rsidR="005E757F" w:rsidRPr="00D53838">
        <w:rPr>
          <w:sz w:val="26"/>
          <w:szCs w:val="26"/>
          <w:shd w:val="clear" w:color="auto" w:fill="FFFFFF"/>
        </w:rPr>
        <w:t>the internet</w:t>
      </w:r>
      <w:r w:rsidR="00A02493" w:rsidRPr="00D53838">
        <w:rPr>
          <w:sz w:val="26"/>
          <w:szCs w:val="26"/>
          <w:shd w:val="clear" w:color="auto" w:fill="FFFFFF"/>
        </w:rPr>
        <w:t xml:space="preserve"> helps business houses to cater to a global audience without any major investment. The official </w:t>
      </w:r>
      <w:r w:rsidR="007F0615" w:rsidRPr="00FB0C6A">
        <w:rPr>
          <w:b/>
          <w:sz w:val="26"/>
          <w:szCs w:val="26"/>
          <w:shd w:val="clear" w:color="auto" w:fill="FFFFFF"/>
        </w:rPr>
        <w:t>“</w:t>
      </w:r>
      <w:r w:rsidR="001C56CF" w:rsidRPr="001C56CF">
        <w:rPr>
          <w:b/>
          <w:sz w:val="26"/>
          <w:szCs w:val="26"/>
          <w:shd w:val="clear" w:color="auto" w:fill="FFFFFF"/>
        </w:rPr>
        <w:t>Festeggiare Accessory Corner</w:t>
      </w:r>
      <w:r w:rsidR="007F0615" w:rsidRPr="00FB0C6A">
        <w:rPr>
          <w:b/>
          <w:sz w:val="26"/>
          <w:szCs w:val="26"/>
          <w:shd w:val="clear" w:color="auto" w:fill="FFFFFF"/>
        </w:rPr>
        <w:t>”</w:t>
      </w:r>
      <w:r w:rsidR="007F0615" w:rsidRPr="00D53838">
        <w:rPr>
          <w:sz w:val="26"/>
          <w:szCs w:val="26"/>
          <w:shd w:val="clear" w:color="auto" w:fill="FFFFFF"/>
        </w:rPr>
        <w:t xml:space="preserve"> </w:t>
      </w:r>
      <w:r w:rsidR="00A02493" w:rsidRPr="00D53838">
        <w:rPr>
          <w:sz w:val="26"/>
          <w:szCs w:val="26"/>
          <w:shd w:val="clear" w:color="auto" w:fill="FFFFFF"/>
        </w:rPr>
        <w:t xml:space="preserve">website </w:t>
      </w:r>
      <w:r w:rsidR="00935698" w:rsidRPr="00D53838">
        <w:rPr>
          <w:sz w:val="26"/>
          <w:szCs w:val="26"/>
          <w:shd w:val="clear" w:color="auto" w:fill="FFFFFF"/>
        </w:rPr>
        <w:t xml:space="preserve">will </w:t>
      </w:r>
      <w:r w:rsidR="00A02493" w:rsidRPr="00D53838">
        <w:rPr>
          <w:sz w:val="26"/>
          <w:szCs w:val="26"/>
          <w:shd w:val="clear" w:color="auto" w:fill="FFFFFF"/>
        </w:rPr>
        <w:t>serve as its ident</w:t>
      </w:r>
      <w:r w:rsidR="00BA0F1D" w:rsidRPr="00D53838">
        <w:rPr>
          <w:sz w:val="26"/>
          <w:szCs w:val="26"/>
          <w:shd w:val="clear" w:color="auto" w:fill="FFFFFF"/>
        </w:rPr>
        <w:t>ity on the World Wide Web (WWW)</w:t>
      </w:r>
      <w:r w:rsidR="00A02493" w:rsidRPr="00D53838">
        <w:rPr>
          <w:sz w:val="26"/>
          <w:szCs w:val="26"/>
          <w:shd w:val="clear" w:color="auto" w:fill="FFFFFF"/>
        </w:rPr>
        <w:t xml:space="preserve">. </w:t>
      </w:r>
      <w:r w:rsidRPr="00D53838">
        <w:rPr>
          <w:rStyle w:val="a"/>
          <w:rFonts w:cstheme="minorHAnsi"/>
          <w:sz w:val="26"/>
          <w:szCs w:val="26"/>
          <w:bdr w:val="none" w:sz="0" w:space="0" w:color="auto" w:frame="1"/>
          <w:shd w:val="clear" w:color="auto" w:fill="FFFFFF"/>
        </w:rPr>
        <w:t xml:space="preserve">The proposed system will be a great step to globally introduce the </w:t>
      </w:r>
      <w:r w:rsidR="00CC0EC0">
        <w:rPr>
          <w:rStyle w:val="a"/>
          <w:rFonts w:cstheme="minorHAnsi"/>
          <w:sz w:val="26"/>
          <w:szCs w:val="26"/>
          <w:bdr w:val="none" w:sz="0" w:space="0" w:color="auto" w:frame="1"/>
          <w:shd w:val="clear" w:color="auto" w:fill="FFFFFF"/>
        </w:rPr>
        <w:t xml:space="preserve">eastern </w:t>
      </w:r>
      <w:r w:rsidR="007B6498" w:rsidRPr="007B6498">
        <w:rPr>
          <w:rStyle w:val="a"/>
          <w:rFonts w:cstheme="minorHAnsi"/>
          <w:sz w:val="26"/>
          <w:szCs w:val="26"/>
          <w:bdr w:val="none" w:sz="0" w:space="0" w:color="auto" w:frame="1"/>
          <w:shd w:val="clear" w:color="auto" w:fill="FFFFFF"/>
        </w:rPr>
        <w:t>stylish and affordable accessories</w:t>
      </w:r>
      <w:r w:rsidR="008D20C6" w:rsidRPr="00D53838">
        <w:rPr>
          <w:rStyle w:val="a"/>
          <w:rFonts w:cstheme="minorHAnsi"/>
          <w:sz w:val="26"/>
          <w:szCs w:val="26"/>
          <w:bdr w:val="none" w:sz="0" w:space="0" w:color="auto" w:frame="1"/>
          <w:shd w:val="clear" w:color="auto" w:fill="FFFFFF"/>
        </w:rPr>
        <w:t xml:space="preserve"> business </w:t>
      </w:r>
      <w:r w:rsidRPr="00D53838">
        <w:rPr>
          <w:rStyle w:val="a"/>
          <w:rFonts w:cstheme="minorHAnsi"/>
          <w:sz w:val="26"/>
          <w:szCs w:val="26"/>
          <w:bdr w:val="none" w:sz="0" w:space="0" w:color="auto" w:frame="1"/>
          <w:shd w:val="clear" w:color="auto" w:fill="FFFFFF"/>
        </w:rPr>
        <w:t xml:space="preserve">in </w:t>
      </w:r>
      <w:r w:rsidR="002221F7" w:rsidRPr="00D53838">
        <w:rPr>
          <w:rStyle w:val="a"/>
          <w:rFonts w:cstheme="minorHAnsi"/>
          <w:sz w:val="26"/>
          <w:szCs w:val="26"/>
          <w:bdr w:val="none" w:sz="0" w:space="0" w:color="auto" w:frame="1"/>
          <w:shd w:val="clear" w:color="auto" w:fill="FFFFFF"/>
        </w:rPr>
        <w:t>a much</w:t>
      </w:r>
      <w:r w:rsidRPr="00D53838">
        <w:rPr>
          <w:rStyle w:val="a"/>
          <w:rFonts w:cstheme="minorHAnsi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r w:rsidR="00436966" w:rsidRPr="00D53838">
        <w:rPr>
          <w:rStyle w:val="a"/>
          <w:rFonts w:cstheme="minorHAnsi"/>
          <w:sz w:val="26"/>
          <w:szCs w:val="26"/>
          <w:bdr w:val="none" w:sz="0" w:space="0" w:color="auto" w:frame="1"/>
          <w:shd w:val="clear" w:color="auto" w:fill="FFFFFF"/>
        </w:rPr>
        <w:t xml:space="preserve">more </w:t>
      </w:r>
      <w:r w:rsidRPr="00D53838">
        <w:rPr>
          <w:rStyle w:val="a"/>
          <w:rFonts w:cstheme="minorHAnsi"/>
          <w:sz w:val="26"/>
          <w:szCs w:val="26"/>
          <w:bdr w:val="none" w:sz="0" w:space="0" w:color="auto" w:frame="1"/>
          <w:shd w:val="clear" w:color="auto" w:fill="FFFFFF"/>
        </w:rPr>
        <w:t xml:space="preserve">efficient way. </w:t>
      </w:r>
    </w:p>
    <w:p w14:paraId="71DA0C91" w14:textId="6C75295E" w:rsidR="00BD688C" w:rsidRDefault="00BD688C" w:rsidP="00C545F2">
      <w:pPr>
        <w:rPr>
          <w:rFonts w:asciiTheme="minorHAnsi" w:hAnsiTheme="minorHAnsi" w:cstheme="minorHAnsi"/>
          <w:sz w:val="26"/>
          <w:szCs w:val="26"/>
        </w:rPr>
      </w:pPr>
      <w:r w:rsidRPr="003C753B">
        <w:rPr>
          <w:rFonts w:asciiTheme="minorHAnsi" w:hAnsiTheme="minorHAnsi" w:cstheme="minorHAnsi"/>
          <w:sz w:val="26"/>
          <w:szCs w:val="26"/>
        </w:rPr>
        <w:t>This web application will have following categories:</w:t>
      </w:r>
    </w:p>
    <w:p w14:paraId="65C0E0D3" w14:textId="77777777" w:rsidR="00C545F2" w:rsidRPr="003C753B" w:rsidRDefault="00C545F2" w:rsidP="00C545F2">
      <w:pPr>
        <w:rPr>
          <w:rFonts w:asciiTheme="minorHAnsi" w:hAnsiTheme="minorHAnsi" w:cstheme="minorHAnsi"/>
          <w:sz w:val="26"/>
          <w:szCs w:val="26"/>
        </w:rPr>
      </w:pPr>
    </w:p>
    <w:p w14:paraId="5520FADB" w14:textId="77777777" w:rsidR="00BD688C" w:rsidRPr="003C753B" w:rsidRDefault="00A8448F" w:rsidP="00C545F2">
      <w:pPr>
        <w:pStyle w:val="ListParagraph"/>
        <w:numPr>
          <w:ilvl w:val="0"/>
          <w:numId w:val="31"/>
        </w:numPr>
        <w:spacing w:after="0" w:line="240" w:lineRule="auto"/>
        <w:rPr>
          <w:rFonts w:asciiTheme="minorHAnsi" w:hAnsiTheme="minorHAnsi" w:cstheme="minorHAnsi"/>
          <w:sz w:val="26"/>
          <w:szCs w:val="26"/>
        </w:rPr>
      </w:pPr>
      <w:r w:rsidRPr="003C753B">
        <w:rPr>
          <w:rFonts w:asciiTheme="minorHAnsi" w:hAnsiTheme="minorHAnsi" w:cstheme="minorHAnsi"/>
          <w:sz w:val="26"/>
          <w:szCs w:val="26"/>
        </w:rPr>
        <w:t>Home Page</w:t>
      </w:r>
    </w:p>
    <w:p w14:paraId="6D4477DA" w14:textId="77777777" w:rsidR="00BD688C" w:rsidRPr="00B57CBB" w:rsidRDefault="00A8448F" w:rsidP="00C545F2">
      <w:pPr>
        <w:pStyle w:val="ListParagraph"/>
        <w:numPr>
          <w:ilvl w:val="0"/>
          <w:numId w:val="31"/>
        </w:numPr>
        <w:spacing w:after="0" w:line="240" w:lineRule="auto"/>
        <w:rPr>
          <w:rFonts w:asciiTheme="minorHAnsi" w:hAnsiTheme="minorHAnsi" w:cstheme="minorHAnsi"/>
          <w:sz w:val="26"/>
          <w:szCs w:val="26"/>
        </w:rPr>
      </w:pPr>
      <w:r w:rsidRPr="00B57CBB">
        <w:rPr>
          <w:rFonts w:asciiTheme="minorHAnsi" w:hAnsiTheme="minorHAnsi" w:cstheme="minorHAnsi"/>
          <w:sz w:val="26"/>
          <w:szCs w:val="26"/>
        </w:rPr>
        <w:t>Dashboard</w:t>
      </w:r>
    </w:p>
    <w:p w14:paraId="76B6CD4B" w14:textId="2CC9AB42" w:rsidR="00BD688C" w:rsidRPr="00B57CBB" w:rsidRDefault="00C92CE7" w:rsidP="00C545F2">
      <w:pPr>
        <w:pStyle w:val="ListParagraph"/>
        <w:numPr>
          <w:ilvl w:val="0"/>
          <w:numId w:val="31"/>
        </w:numPr>
        <w:spacing w:after="0" w:line="240" w:lineRule="auto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Product </w:t>
      </w:r>
      <w:r w:rsidR="00BB1150">
        <w:rPr>
          <w:rFonts w:asciiTheme="minorHAnsi" w:hAnsiTheme="minorHAnsi" w:cstheme="minorHAnsi"/>
          <w:sz w:val="26"/>
          <w:szCs w:val="26"/>
        </w:rPr>
        <w:t>catalogue</w:t>
      </w:r>
    </w:p>
    <w:p w14:paraId="73E6073F" w14:textId="77777777" w:rsidR="00BD688C" w:rsidRPr="00B57CBB" w:rsidRDefault="00A8448F" w:rsidP="00C545F2">
      <w:pPr>
        <w:pStyle w:val="ListParagraph"/>
        <w:numPr>
          <w:ilvl w:val="0"/>
          <w:numId w:val="31"/>
        </w:numPr>
        <w:spacing w:after="0" w:line="240" w:lineRule="auto"/>
        <w:rPr>
          <w:rFonts w:asciiTheme="minorHAnsi" w:hAnsiTheme="minorHAnsi" w:cstheme="minorHAnsi"/>
          <w:sz w:val="26"/>
          <w:szCs w:val="26"/>
        </w:rPr>
      </w:pPr>
      <w:r w:rsidRPr="00B57CBB">
        <w:rPr>
          <w:rFonts w:asciiTheme="minorHAnsi" w:hAnsiTheme="minorHAnsi" w:cstheme="minorHAnsi"/>
          <w:sz w:val="26"/>
          <w:szCs w:val="26"/>
        </w:rPr>
        <w:t>Digitized Pictures</w:t>
      </w:r>
      <w:r w:rsidR="00CA4F3E">
        <w:rPr>
          <w:rFonts w:asciiTheme="minorHAnsi" w:hAnsiTheme="minorHAnsi" w:cstheme="minorHAnsi"/>
          <w:sz w:val="26"/>
          <w:szCs w:val="26"/>
        </w:rPr>
        <w:t xml:space="preserve"> of products</w:t>
      </w:r>
    </w:p>
    <w:p w14:paraId="1FED8771" w14:textId="77777777" w:rsidR="00BD688C" w:rsidRDefault="00A8448F" w:rsidP="00C545F2">
      <w:pPr>
        <w:pStyle w:val="ListParagraph"/>
        <w:numPr>
          <w:ilvl w:val="0"/>
          <w:numId w:val="31"/>
        </w:numPr>
        <w:spacing w:after="0" w:line="240" w:lineRule="auto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Product Details</w:t>
      </w:r>
    </w:p>
    <w:p w14:paraId="7671C474" w14:textId="52D1BB2E" w:rsidR="000364AC" w:rsidRDefault="004D68B8" w:rsidP="00C545F2">
      <w:pPr>
        <w:pStyle w:val="ListParagraph"/>
        <w:numPr>
          <w:ilvl w:val="0"/>
          <w:numId w:val="31"/>
        </w:numPr>
        <w:spacing w:after="0" w:line="240" w:lineRule="auto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Shopping</w:t>
      </w:r>
      <w:r w:rsidR="00623957">
        <w:rPr>
          <w:rFonts w:asciiTheme="minorHAnsi" w:hAnsiTheme="minorHAnsi" w:cstheme="minorHAnsi"/>
          <w:sz w:val="26"/>
          <w:szCs w:val="26"/>
        </w:rPr>
        <w:t xml:space="preserve"> Cart</w:t>
      </w:r>
    </w:p>
    <w:p w14:paraId="2D16096A" w14:textId="77777777" w:rsidR="00784D34" w:rsidRDefault="00A8448F" w:rsidP="00C545F2">
      <w:pPr>
        <w:pStyle w:val="ListParagraph"/>
        <w:numPr>
          <w:ilvl w:val="0"/>
          <w:numId w:val="31"/>
        </w:numPr>
        <w:spacing w:after="0" w:line="240" w:lineRule="auto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Customer Information</w:t>
      </w:r>
      <w:r w:rsidR="00637BFC">
        <w:rPr>
          <w:rFonts w:asciiTheme="minorHAnsi" w:hAnsiTheme="minorHAnsi" w:cstheme="minorHAnsi"/>
          <w:sz w:val="26"/>
          <w:szCs w:val="26"/>
        </w:rPr>
        <w:t>/ Registration</w:t>
      </w:r>
    </w:p>
    <w:p w14:paraId="4173F549" w14:textId="77777777" w:rsidR="00665201" w:rsidRPr="00665201" w:rsidRDefault="00A8448F" w:rsidP="00C545F2">
      <w:pPr>
        <w:pStyle w:val="ListParagraph"/>
        <w:numPr>
          <w:ilvl w:val="0"/>
          <w:numId w:val="31"/>
        </w:numPr>
        <w:spacing w:after="0" w:line="240" w:lineRule="auto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Shipping And Payment</w:t>
      </w:r>
    </w:p>
    <w:p w14:paraId="1895B9D4" w14:textId="77777777" w:rsidR="0038413B" w:rsidRDefault="00A8448F" w:rsidP="00C545F2">
      <w:pPr>
        <w:pStyle w:val="ListParagraph"/>
        <w:numPr>
          <w:ilvl w:val="0"/>
          <w:numId w:val="31"/>
        </w:numPr>
        <w:spacing w:after="0" w:line="240" w:lineRule="auto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Order Confirmation Email</w:t>
      </w:r>
    </w:p>
    <w:p w14:paraId="4D130C7A" w14:textId="77777777" w:rsidR="00C545F2" w:rsidRPr="00B57CBB" w:rsidRDefault="00C545F2" w:rsidP="00C545F2">
      <w:pPr>
        <w:jc w:val="both"/>
        <w:rPr>
          <w:rFonts w:asciiTheme="minorHAnsi" w:hAnsiTheme="minorHAnsi" w:cstheme="minorHAnsi"/>
          <w:b/>
          <w:sz w:val="26"/>
          <w:szCs w:val="26"/>
        </w:rPr>
      </w:pPr>
    </w:p>
    <w:p w14:paraId="1A0FD3DF" w14:textId="77777777" w:rsidR="00BD688C" w:rsidRPr="00B57CBB" w:rsidRDefault="00BD688C" w:rsidP="00C545F2">
      <w:pPr>
        <w:jc w:val="both"/>
        <w:rPr>
          <w:rFonts w:asciiTheme="minorHAnsi" w:hAnsiTheme="minorHAnsi" w:cstheme="minorHAnsi"/>
          <w:b/>
          <w:sz w:val="26"/>
          <w:szCs w:val="26"/>
        </w:rPr>
      </w:pPr>
      <w:r w:rsidRPr="00B57CBB">
        <w:rPr>
          <w:rFonts w:asciiTheme="minorHAnsi" w:hAnsiTheme="minorHAnsi" w:cstheme="minorHAnsi"/>
          <w:b/>
          <w:sz w:val="26"/>
          <w:szCs w:val="26"/>
        </w:rPr>
        <w:t>Functional Requirements</w:t>
      </w:r>
    </w:p>
    <w:p w14:paraId="1BFC9F8B" w14:textId="77777777" w:rsidR="00C545F2" w:rsidRDefault="00C545F2" w:rsidP="00C545F2">
      <w:pPr>
        <w:jc w:val="both"/>
        <w:rPr>
          <w:rFonts w:asciiTheme="minorHAnsi" w:hAnsiTheme="minorHAnsi" w:cstheme="minorHAnsi"/>
          <w:b/>
          <w:sz w:val="26"/>
          <w:szCs w:val="26"/>
          <w:u w:val="single"/>
        </w:rPr>
      </w:pPr>
    </w:p>
    <w:p w14:paraId="6C3FD05A" w14:textId="6ED27C6F" w:rsidR="00BD688C" w:rsidRPr="00B57CBB" w:rsidRDefault="00BD688C" w:rsidP="00C545F2">
      <w:pPr>
        <w:jc w:val="both"/>
        <w:rPr>
          <w:rFonts w:asciiTheme="minorHAnsi" w:hAnsiTheme="minorHAnsi" w:cstheme="minorHAnsi"/>
          <w:b/>
          <w:sz w:val="26"/>
          <w:szCs w:val="26"/>
        </w:rPr>
      </w:pPr>
      <w:r w:rsidRPr="00B57CBB">
        <w:rPr>
          <w:rFonts w:asciiTheme="minorHAnsi" w:hAnsiTheme="minorHAnsi" w:cstheme="minorHAnsi"/>
          <w:b/>
          <w:sz w:val="26"/>
          <w:szCs w:val="26"/>
          <w:u w:val="single"/>
        </w:rPr>
        <w:t>Modules:</w:t>
      </w:r>
    </w:p>
    <w:p w14:paraId="0ECC659C" w14:textId="77777777" w:rsidR="00C545F2" w:rsidRDefault="00C545F2" w:rsidP="00C545F2">
      <w:pPr>
        <w:rPr>
          <w:rFonts w:asciiTheme="minorHAnsi" w:hAnsiTheme="minorHAnsi" w:cstheme="minorHAnsi"/>
          <w:b/>
          <w:sz w:val="26"/>
          <w:szCs w:val="26"/>
          <w:u w:val="single"/>
        </w:rPr>
      </w:pPr>
    </w:p>
    <w:p w14:paraId="6728EB54" w14:textId="45815CA8" w:rsidR="00BD688C" w:rsidRPr="00B57CBB" w:rsidRDefault="00BD688C" w:rsidP="00C545F2">
      <w:pPr>
        <w:rPr>
          <w:rFonts w:asciiTheme="minorHAnsi" w:hAnsiTheme="minorHAnsi" w:cstheme="minorHAnsi"/>
          <w:b/>
          <w:sz w:val="26"/>
          <w:szCs w:val="26"/>
          <w:u w:val="single"/>
        </w:rPr>
      </w:pPr>
      <w:r w:rsidRPr="00B57CBB">
        <w:rPr>
          <w:rFonts w:asciiTheme="minorHAnsi" w:hAnsiTheme="minorHAnsi" w:cstheme="minorHAnsi"/>
          <w:b/>
          <w:sz w:val="26"/>
          <w:szCs w:val="26"/>
          <w:u w:val="single"/>
        </w:rPr>
        <w:t>Customer Module:</w:t>
      </w:r>
    </w:p>
    <w:p w14:paraId="27D8DF3E" w14:textId="77777777" w:rsidR="00BD688C" w:rsidRPr="00B57CBB" w:rsidRDefault="00BD688C" w:rsidP="00C545F2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Theme="minorHAnsi" w:hAnsiTheme="minorHAnsi" w:cstheme="minorHAnsi"/>
          <w:sz w:val="26"/>
          <w:szCs w:val="26"/>
          <w:bdr w:val="none" w:sz="0" w:space="0" w:color="auto" w:frame="1"/>
          <w:shd w:val="clear" w:color="auto" w:fill="FFFFFF"/>
        </w:rPr>
      </w:pPr>
      <w:r w:rsidRPr="00B57CBB">
        <w:rPr>
          <w:rFonts w:asciiTheme="minorHAnsi" w:hAnsiTheme="minorHAnsi" w:cstheme="minorHAnsi"/>
          <w:sz w:val="26"/>
          <w:szCs w:val="26"/>
        </w:rPr>
        <w:t xml:space="preserve">View/Search: </w:t>
      </w:r>
      <w:r w:rsidRPr="00B57CBB">
        <w:rPr>
          <w:rStyle w:val="a"/>
          <w:rFonts w:asciiTheme="minorHAnsi" w:hAnsiTheme="minorHAnsi" w:cstheme="minorHAnsi"/>
          <w:sz w:val="26"/>
          <w:szCs w:val="26"/>
          <w:bdr w:val="none" w:sz="0" w:space="0" w:color="auto" w:frame="1"/>
          <w:shd w:val="clear" w:color="auto" w:fill="FFFFFF"/>
        </w:rPr>
        <w:t xml:space="preserve">The user can view/search the categories without registration. </w:t>
      </w:r>
    </w:p>
    <w:p w14:paraId="45F90C50" w14:textId="77777777" w:rsidR="00C054BD" w:rsidRDefault="00C054BD" w:rsidP="00C545F2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Users can place order for any product.</w:t>
      </w:r>
    </w:p>
    <w:p w14:paraId="7E5A3B24" w14:textId="77777777" w:rsidR="00B03A3F" w:rsidRDefault="00B03A3F" w:rsidP="00C545F2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Users will </w:t>
      </w:r>
      <w:r w:rsidR="00596B4E">
        <w:rPr>
          <w:rFonts w:asciiTheme="minorHAnsi" w:hAnsiTheme="minorHAnsi" w:cstheme="minorHAnsi"/>
          <w:sz w:val="26"/>
          <w:szCs w:val="26"/>
        </w:rPr>
        <w:t>register</w:t>
      </w:r>
      <w:r>
        <w:rPr>
          <w:rFonts w:asciiTheme="minorHAnsi" w:hAnsiTheme="minorHAnsi" w:cstheme="minorHAnsi"/>
          <w:sz w:val="26"/>
          <w:szCs w:val="26"/>
        </w:rPr>
        <w:t xml:space="preserve"> </w:t>
      </w:r>
      <w:r w:rsidR="00596B4E">
        <w:rPr>
          <w:rFonts w:asciiTheme="minorHAnsi" w:hAnsiTheme="minorHAnsi" w:cstheme="minorHAnsi"/>
          <w:sz w:val="26"/>
          <w:szCs w:val="26"/>
        </w:rPr>
        <w:t>them</w:t>
      </w:r>
      <w:r>
        <w:rPr>
          <w:rFonts w:asciiTheme="minorHAnsi" w:hAnsiTheme="minorHAnsi" w:cstheme="minorHAnsi"/>
          <w:sz w:val="26"/>
          <w:szCs w:val="26"/>
        </w:rPr>
        <w:t xml:space="preserve"> before </w:t>
      </w:r>
      <w:r w:rsidR="00136F0E">
        <w:rPr>
          <w:rFonts w:asciiTheme="minorHAnsi" w:hAnsiTheme="minorHAnsi" w:cstheme="minorHAnsi"/>
          <w:sz w:val="26"/>
          <w:szCs w:val="26"/>
        </w:rPr>
        <w:t>placing an</w:t>
      </w:r>
      <w:r>
        <w:rPr>
          <w:rFonts w:asciiTheme="minorHAnsi" w:hAnsiTheme="minorHAnsi" w:cstheme="minorHAnsi"/>
          <w:sz w:val="26"/>
          <w:szCs w:val="26"/>
        </w:rPr>
        <w:t xml:space="preserve"> order.</w:t>
      </w:r>
    </w:p>
    <w:p w14:paraId="78E4286A" w14:textId="77777777" w:rsidR="00BD688C" w:rsidRDefault="00BD688C" w:rsidP="00C545F2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Theme="minorHAnsi" w:hAnsiTheme="minorHAnsi" w:cstheme="minorHAnsi"/>
          <w:sz w:val="26"/>
          <w:szCs w:val="26"/>
        </w:rPr>
      </w:pPr>
      <w:r w:rsidRPr="00B57CBB">
        <w:rPr>
          <w:rFonts w:asciiTheme="minorHAnsi" w:hAnsiTheme="minorHAnsi" w:cstheme="minorHAnsi"/>
          <w:sz w:val="26"/>
          <w:szCs w:val="26"/>
        </w:rPr>
        <w:t xml:space="preserve">System will show complete </w:t>
      </w:r>
      <w:r w:rsidR="002F6C84">
        <w:rPr>
          <w:rFonts w:asciiTheme="minorHAnsi" w:hAnsiTheme="minorHAnsi" w:cstheme="minorHAnsi"/>
          <w:sz w:val="26"/>
          <w:szCs w:val="26"/>
        </w:rPr>
        <w:t>details</w:t>
      </w:r>
      <w:r w:rsidRPr="00B57CBB">
        <w:rPr>
          <w:rFonts w:asciiTheme="minorHAnsi" w:hAnsiTheme="minorHAnsi" w:cstheme="minorHAnsi"/>
          <w:sz w:val="26"/>
          <w:szCs w:val="26"/>
        </w:rPr>
        <w:t xml:space="preserve"> of the pro</w:t>
      </w:r>
      <w:r w:rsidR="002F6C84">
        <w:rPr>
          <w:rFonts w:asciiTheme="minorHAnsi" w:hAnsiTheme="minorHAnsi" w:cstheme="minorHAnsi"/>
          <w:sz w:val="26"/>
          <w:szCs w:val="26"/>
        </w:rPr>
        <w:t>du</w:t>
      </w:r>
      <w:r w:rsidRPr="00B57CBB">
        <w:rPr>
          <w:rFonts w:asciiTheme="minorHAnsi" w:hAnsiTheme="minorHAnsi" w:cstheme="minorHAnsi"/>
          <w:sz w:val="26"/>
          <w:szCs w:val="26"/>
        </w:rPr>
        <w:t xml:space="preserve">ct with </w:t>
      </w:r>
      <w:r w:rsidR="003248AF">
        <w:rPr>
          <w:rFonts w:asciiTheme="minorHAnsi" w:hAnsiTheme="minorHAnsi" w:cstheme="minorHAnsi"/>
          <w:sz w:val="26"/>
          <w:szCs w:val="26"/>
        </w:rPr>
        <w:t>price</w:t>
      </w:r>
      <w:r w:rsidR="00354266">
        <w:rPr>
          <w:rFonts w:asciiTheme="minorHAnsi" w:hAnsiTheme="minorHAnsi" w:cstheme="minorHAnsi"/>
          <w:sz w:val="26"/>
          <w:szCs w:val="26"/>
        </w:rPr>
        <w:t xml:space="preserve"> in pkr</w:t>
      </w:r>
      <w:r w:rsidR="00A32C89">
        <w:rPr>
          <w:rFonts w:asciiTheme="minorHAnsi" w:hAnsiTheme="minorHAnsi" w:cstheme="minorHAnsi"/>
          <w:sz w:val="26"/>
          <w:szCs w:val="26"/>
        </w:rPr>
        <w:t xml:space="preserve"> currency</w:t>
      </w:r>
      <w:r w:rsidRPr="00B57CBB">
        <w:rPr>
          <w:rFonts w:asciiTheme="minorHAnsi" w:hAnsiTheme="minorHAnsi" w:cstheme="minorHAnsi"/>
          <w:sz w:val="26"/>
          <w:szCs w:val="26"/>
        </w:rPr>
        <w:t>.</w:t>
      </w:r>
    </w:p>
    <w:p w14:paraId="63EF58E1" w14:textId="77777777" w:rsidR="00867A26" w:rsidRPr="00B57CBB" w:rsidRDefault="00867A26" w:rsidP="00C545F2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System will calculate the record of remaining products available in catalogue. </w:t>
      </w:r>
    </w:p>
    <w:p w14:paraId="7EB8ED7A" w14:textId="77777777" w:rsidR="00BD688C" w:rsidRPr="00B57CBB" w:rsidRDefault="00BD688C" w:rsidP="00C545F2">
      <w:pPr>
        <w:rPr>
          <w:rFonts w:asciiTheme="minorHAnsi" w:hAnsiTheme="minorHAnsi" w:cstheme="minorHAnsi"/>
          <w:b/>
          <w:sz w:val="26"/>
          <w:szCs w:val="26"/>
          <w:u w:val="single"/>
        </w:rPr>
      </w:pPr>
    </w:p>
    <w:p w14:paraId="177B5B75" w14:textId="77777777" w:rsidR="00BD688C" w:rsidRPr="00B57CBB" w:rsidRDefault="00BD688C" w:rsidP="00C545F2">
      <w:pPr>
        <w:rPr>
          <w:rFonts w:asciiTheme="minorHAnsi" w:hAnsiTheme="minorHAnsi" w:cstheme="minorHAnsi"/>
          <w:b/>
          <w:sz w:val="26"/>
          <w:szCs w:val="26"/>
          <w:u w:val="single"/>
        </w:rPr>
      </w:pPr>
      <w:r w:rsidRPr="00B57CBB">
        <w:rPr>
          <w:rFonts w:asciiTheme="minorHAnsi" w:hAnsiTheme="minorHAnsi" w:cstheme="minorHAnsi"/>
          <w:b/>
          <w:sz w:val="26"/>
          <w:szCs w:val="26"/>
          <w:u w:val="single"/>
        </w:rPr>
        <w:t>Admin Module:</w:t>
      </w:r>
    </w:p>
    <w:p w14:paraId="72704DF9" w14:textId="77777777" w:rsidR="00BD688C" w:rsidRPr="00B57CBB" w:rsidRDefault="00BD688C" w:rsidP="00C545F2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Theme="minorHAnsi" w:hAnsiTheme="minorHAnsi" w:cstheme="minorHAnsi"/>
          <w:sz w:val="26"/>
          <w:szCs w:val="26"/>
        </w:rPr>
      </w:pPr>
      <w:r w:rsidRPr="00B57CBB">
        <w:rPr>
          <w:rFonts w:asciiTheme="minorHAnsi" w:hAnsiTheme="minorHAnsi" w:cstheme="minorHAnsi"/>
          <w:sz w:val="26"/>
          <w:szCs w:val="26"/>
        </w:rPr>
        <w:t>Login for the main administrator.</w:t>
      </w:r>
    </w:p>
    <w:p w14:paraId="596C4BAE" w14:textId="77777777" w:rsidR="00BD688C" w:rsidRPr="00B57CBB" w:rsidRDefault="00BD688C" w:rsidP="00C545F2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Theme="minorHAnsi" w:hAnsiTheme="minorHAnsi" w:cstheme="minorHAnsi"/>
          <w:sz w:val="26"/>
          <w:szCs w:val="26"/>
        </w:rPr>
      </w:pPr>
      <w:r w:rsidRPr="00B57CBB">
        <w:rPr>
          <w:rFonts w:asciiTheme="minorHAnsi" w:hAnsiTheme="minorHAnsi" w:cstheme="minorHAnsi"/>
          <w:sz w:val="26"/>
          <w:szCs w:val="26"/>
        </w:rPr>
        <w:t>Add an Admin/ Login: The main administrator can add any other person as admin.</w:t>
      </w:r>
    </w:p>
    <w:p w14:paraId="61C6125A" w14:textId="77777777" w:rsidR="00BD688C" w:rsidRPr="00B57CBB" w:rsidRDefault="00BD688C" w:rsidP="00C545F2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Theme="minorHAnsi" w:hAnsiTheme="minorHAnsi" w:cstheme="minorHAnsi"/>
          <w:sz w:val="26"/>
          <w:szCs w:val="26"/>
        </w:rPr>
      </w:pPr>
      <w:r w:rsidRPr="00B57CBB">
        <w:rPr>
          <w:rFonts w:asciiTheme="minorHAnsi" w:hAnsiTheme="minorHAnsi" w:cstheme="minorHAnsi"/>
          <w:sz w:val="26"/>
          <w:szCs w:val="26"/>
        </w:rPr>
        <w:t>Admin can add/remove categories or edit existing categories.</w:t>
      </w:r>
    </w:p>
    <w:p w14:paraId="06BAFD29" w14:textId="77777777" w:rsidR="00BD688C" w:rsidRPr="00B57CBB" w:rsidRDefault="00BD688C" w:rsidP="00C545F2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Theme="minorHAnsi" w:hAnsiTheme="minorHAnsi" w:cstheme="minorHAnsi"/>
          <w:sz w:val="26"/>
          <w:szCs w:val="26"/>
        </w:rPr>
      </w:pPr>
      <w:r w:rsidRPr="00B57CBB">
        <w:rPr>
          <w:rFonts w:asciiTheme="minorHAnsi" w:hAnsiTheme="minorHAnsi" w:cstheme="minorHAnsi"/>
          <w:sz w:val="26"/>
          <w:szCs w:val="26"/>
        </w:rPr>
        <w:t>Admin can insert, delete, view and update records.</w:t>
      </w:r>
    </w:p>
    <w:p w14:paraId="569CFFAC" w14:textId="77777777" w:rsidR="00BD688C" w:rsidRPr="00B57CBB" w:rsidRDefault="00BD688C" w:rsidP="00C545F2">
      <w:pPr>
        <w:rPr>
          <w:rFonts w:asciiTheme="minorHAnsi" w:hAnsiTheme="minorHAnsi" w:cstheme="minorHAnsi"/>
          <w:sz w:val="26"/>
          <w:szCs w:val="26"/>
        </w:rPr>
      </w:pPr>
    </w:p>
    <w:p w14:paraId="600953BB" w14:textId="77777777" w:rsidR="00BD688C" w:rsidRPr="00B57CBB" w:rsidRDefault="00BD688C" w:rsidP="00C545F2">
      <w:pPr>
        <w:jc w:val="both"/>
        <w:rPr>
          <w:rFonts w:asciiTheme="minorHAnsi" w:hAnsiTheme="minorHAnsi" w:cstheme="minorHAnsi"/>
          <w:sz w:val="26"/>
          <w:szCs w:val="26"/>
        </w:rPr>
      </w:pPr>
      <w:r w:rsidRPr="00B57CBB">
        <w:rPr>
          <w:rFonts w:asciiTheme="minorHAnsi" w:hAnsiTheme="minorHAnsi" w:cstheme="minorHAnsi"/>
          <w:b/>
          <w:sz w:val="26"/>
          <w:szCs w:val="26"/>
          <w:u w:val="single"/>
        </w:rPr>
        <w:t>Tools:</w:t>
      </w:r>
      <w:r w:rsidRPr="00B57CBB">
        <w:rPr>
          <w:rFonts w:asciiTheme="minorHAnsi" w:hAnsiTheme="minorHAnsi" w:cstheme="minorHAnsi"/>
          <w:sz w:val="26"/>
          <w:szCs w:val="26"/>
        </w:rPr>
        <w:t xml:space="preserve"> </w:t>
      </w:r>
    </w:p>
    <w:p w14:paraId="60DE1C80" w14:textId="77777777" w:rsidR="00BD688C" w:rsidRPr="00B57CBB" w:rsidRDefault="00BD688C" w:rsidP="00C545F2">
      <w:pPr>
        <w:jc w:val="both"/>
        <w:rPr>
          <w:rFonts w:asciiTheme="minorHAnsi" w:hAnsiTheme="minorHAnsi" w:cstheme="minorHAnsi"/>
          <w:b/>
          <w:bCs/>
          <w:sz w:val="26"/>
          <w:szCs w:val="26"/>
        </w:rPr>
      </w:pPr>
      <w:r w:rsidRPr="00B57CBB">
        <w:rPr>
          <w:rFonts w:asciiTheme="minorHAnsi" w:hAnsiTheme="minorHAnsi" w:cstheme="minorHAnsi"/>
          <w:b/>
          <w:bCs/>
          <w:sz w:val="26"/>
          <w:szCs w:val="26"/>
        </w:rPr>
        <w:t xml:space="preserve">Software Requirements:            </w:t>
      </w:r>
      <w:r w:rsidRPr="00B57CBB">
        <w:rPr>
          <w:rFonts w:asciiTheme="minorHAnsi" w:hAnsiTheme="minorHAnsi" w:cstheme="minorHAnsi"/>
          <w:sz w:val="26"/>
          <w:szCs w:val="26"/>
        </w:rPr>
        <w:t xml:space="preserve"> </w:t>
      </w:r>
    </w:p>
    <w:p w14:paraId="43F84619" w14:textId="77777777" w:rsidR="00BD688C" w:rsidRPr="00B57CBB" w:rsidRDefault="00BD688C" w:rsidP="00C545F2">
      <w:pPr>
        <w:pStyle w:val="NoSpacing"/>
        <w:numPr>
          <w:ilvl w:val="0"/>
          <w:numId w:val="34"/>
        </w:numPr>
        <w:jc w:val="both"/>
        <w:rPr>
          <w:rFonts w:cstheme="minorHAnsi"/>
          <w:sz w:val="26"/>
          <w:szCs w:val="26"/>
        </w:rPr>
      </w:pPr>
      <w:r w:rsidRPr="00B57CBB">
        <w:rPr>
          <w:rFonts w:cstheme="minorHAnsi"/>
          <w:sz w:val="26"/>
          <w:szCs w:val="26"/>
          <w:shd w:val="clear" w:color="auto" w:fill="FFFFFF"/>
        </w:rPr>
        <w:t>Operating System: Window7and above</w:t>
      </w:r>
    </w:p>
    <w:p w14:paraId="26A600A1" w14:textId="77777777" w:rsidR="00BD688C" w:rsidRPr="00B57CBB" w:rsidRDefault="00BD688C" w:rsidP="00C545F2">
      <w:pPr>
        <w:pStyle w:val="NoSpacing"/>
        <w:numPr>
          <w:ilvl w:val="0"/>
          <w:numId w:val="34"/>
        </w:numPr>
        <w:jc w:val="both"/>
        <w:rPr>
          <w:rFonts w:cstheme="minorHAnsi"/>
          <w:sz w:val="26"/>
          <w:szCs w:val="26"/>
        </w:rPr>
      </w:pPr>
      <w:r w:rsidRPr="00B57CBB">
        <w:rPr>
          <w:rFonts w:cstheme="minorHAnsi"/>
          <w:sz w:val="26"/>
          <w:szCs w:val="26"/>
          <w:shd w:val="clear" w:color="auto" w:fill="FFFFFF"/>
        </w:rPr>
        <w:t>HTML, CSS, Bootstrap (Front-end)</w:t>
      </w:r>
    </w:p>
    <w:p w14:paraId="4972E845" w14:textId="77777777" w:rsidR="00BD688C" w:rsidRPr="00B57CBB" w:rsidRDefault="00BD688C" w:rsidP="00C545F2">
      <w:pPr>
        <w:pStyle w:val="NoSpacing"/>
        <w:numPr>
          <w:ilvl w:val="0"/>
          <w:numId w:val="34"/>
        </w:numPr>
        <w:jc w:val="both"/>
        <w:rPr>
          <w:rFonts w:cstheme="minorHAnsi"/>
          <w:sz w:val="26"/>
          <w:szCs w:val="26"/>
        </w:rPr>
      </w:pPr>
      <w:r w:rsidRPr="00B57CBB">
        <w:rPr>
          <w:rFonts w:cstheme="minorHAnsi"/>
          <w:sz w:val="26"/>
          <w:szCs w:val="26"/>
          <w:shd w:val="clear" w:color="auto" w:fill="FFFFFF"/>
        </w:rPr>
        <w:t>Adobe Dreamweaver</w:t>
      </w:r>
    </w:p>
    <w:p w14:paraId="5845795B" w14:textId="77777777" w:rsidR="00BD688C" w:rsidRPr="00B57CBB" w:rsidRDefault="00BD688C" w:rsidP="00C545F2">
      <w:pPr>
        <w:pStyle w:val="NoSpacing"/>
        <w:numPr>
          <w:ilvl w:val="0"/>
          <w:numId w:val="34"/>
        </w:numPr>
        <w:jc w:val="both"/>
        <w:rPr>
          <w:rFonts w:cstheme="minorHAnsi"/>
          <w:sz w:val="26"/>
          <w:szCs w:val="26"/>
        </w:rPr>
      </w:pPr>
      <w:r w:rsidRPr="00B57CBB">
        <w:rPr>
          <w:rFonts w:cstheme="minorHAnsi"/>
          <w:sz w:val="26"/>
          <w:szCs w:val="26"/>
          <w:shd w:val="clear" w:color="auto" w:fill="FFFFFF"/>
        </w:rPr>
        <w:t>MYSQL(Backend)</w:t>
      </w:r>
    </w:p>
    <w:p w14:paraId="7C4D6D2C" w14:textId="77777777" w:rsidR="00BD688C" w:rsidRPr="00B57CBB" w:rsidRDefault="00BD688C" w:rsidP="00C545F2">
      <w:pPr>
        <w:pStyle w:val="NoSpacing"/>
        <w:numPr>
          <w:ilvl w:val="0"/>
          <w:numId w:val="34"/>
        </w:numPr>
        <w:jc w:val="both"/>
        <w:rPr>
          <w:rFonts w:cstheme="minorHAnsi"/>
          <w:sz w:val="26"/>
          <w:szCs w:val="26"/>
        </w:rPr>
      </w:pPr>
      <w:r w:rsidRPr="00B57CBB">
        <w:rPr>
          <w:rFonts w:cstheme="minorHAnsi"/>
          <w:sz w:val="26"/>
          <w:szCs w:val="26"/>
          <w:shd w:val="clear" w:color="auto" w:fill="FFFFFF"/>
        </w:rPr>
        <w:t>PHP (Server-side programming)</w:t>
      </w:r>
    </w:p>
    <w:p w14:paraId="41623E60" w14:textId="77777777" w:rsidR="00BD688C" w:rsidRPr="00B57CBB" w:rsidRDefault="00BD688C" w:rsidP="00C545F2">
      <w:pPr>
        <w:numPr>
          <w:ilvl w:val="0"/>
          <w:numId w:val="34"/>
        </w:numPr>
        <w:shd w:val="clear" w:color="auto" w:fill="FFFFFF"/>
        <w:jc w:val="both"/>
        <w:rPr>
          <w:rFonts w:asciiTheme="minorHAnsi" w:hAnsiTheme="minorHAnsi" w:cstheme="minorHAnsi"/>
          <w:sz w:val="26"/>
          <w:szCs w:val="26"/>
        </w:rPr>
      </w:pPr>
      <w:r w:rsidRPr="00B57CBB">
        <w:rPr>
          <w:rFonts w:asciiTheme="minorHAnsi" w:hAnsiTheme="minorHAnsi" w:cstheme="minorHAnsi"/>
          <w:sz w:val="26"/>
          <w:szCs w:val="26"/>
        </w:rPr>
        <w:t>XAMPP — Web Application Server</w:t>
      </w:r>
    </w:p>
    <w:p w14:paraId="70FFB96C" w14:textId="77777777" w:rsidR="00BD688C" w:rsidRPr="00B57CBB" w:rsidRDefault="00BD688C" w:rsidP="00C545F2">
      <w:pPr>
        <w:shd w:val="clear" w:color="auto" w:fill="FFFFFF"/>
        <w:ind w:left="360"/>
        <w:jc w:val="both"/>
        <w:rPr>
          <w:rFonts w:asciiTheme="minorHAnsi" w:hAnsiTheme="minorHAnsi" w:cstheme="minorHAnsi"/>
          <w:sz w:val="26"/>
          <w:szCs w:val="26"/>
        </w:rPr>
      </w:pPr>
    </w:p>
    <w:p w14:paraId="1D794831" w14:textId="77777777" w:rsidR="00BD688C" w:rsidRPr="00B57CBB" w:rsidRDefault="00BD688C" w:rsidP="00C545F2">
      <w:pPr>
        <w:jc w:val="both"/>
        <w:rPr>
          <w:rFonts w:asciiTheme="minorHAnsi" w:hAnsiTheme="minorHAnsi" w:cstheme="minorHAnsi"/>
          <w:sz w:val="26"/>
          <w:szCs w:val="26"/>
        </w:rPr>
      </w:pPr>
      <w:r w:rsidRPr="00B57CBB">
        <w:rPr>
          <w:rFonts w:asciiTheme="minorHAnsi" w:hAnsiTheme="minorHAnsi" w:cstheme="minorHAnsi"/>
          <w:b/>
          <w:sz w:val="26"/>
          <w:szCs w:val="26"/>
          <w:u w:val="single"/>
        </w:rPr>
        <w:t>Supervisor:</w:t>
      </w:r>
      <w:r w:rsidRPr="00B57CBB">
        <w:rPr>
          <w:rFonts w:asciiTheme="minorHAnsi" w:hAnsiTheme="minorHAnsi" w:cstheme="minorHAnsi"/>
          <w:sz w:val="26"/>
          <w:szCs w:val="26"/>
        </w:rPr>
        <w:t xml:space="preserve"> </w:t>
      </w:r>
    </w:p>
    <w:p w14:paraId="50D33F44" w14:textId="77777777" w:rsidR="00BD688C" w:rsidRPr="00B57CBB" w:rsidRDefault="00BD688C" w:rsidP="00C545F2">
      <w:pPr>
        <w:jc w:val="both"/>
        <w:rPr>
          <w:rFonts w:asciiTheme="minorHAnsi" w:hAnsiTheme="minorHAnsi" w:cstheme="minorHAnsi"/>
          <w:sz w:val="26"/>
          <w:szCs w:val="26"/>
        </w:rPr>
      </w:pPr>
      <w:r w:rsidRPr="00B57CBB">
        <w:rPr>
          <w:rFonts w:asciiTheme="minorHAnsi" w:hAnsiTheme="minorHAnsi" w:cstheme="minorHAnsi"/>
          <w:b/>
          <w:bCs/>
          <w:sz w:val="26"/>
          <w:szCs w:val="26"/>
        </w:rPr>
        <w:t>Name:</w:t>
      </w:r>
      <w:r w:rsidRPr="00B57CBB">
        <w:rPr>
          <w:rFonts w:asciiTheme="minorHAnsi" w:hAnsiTheme="minorHAnsi" w:cstheme="minorHAnsi"/>
          <w:sz w:val="26"/>
          <w:szCs w:val="26"/>
        </w:rPr>
        <w:t xml:space="preserve"> Hina Ishaq</w:t>
      </w:r>
    </w:p>
    <w:p w14:paraId="532EE7C6" w14:textId="77777777" w:rsidR="00BD688C" w:rsidRPr="00B57CBB" w:rsidRDefault="00BD688C" w:rsidP="00C545F2">
      <w:pPr>
        <w:jc w:val="both"/>
        <w:rPr>
          <w:rFonts w:asciiTheme="minorHAnsi" w:hAnsiTheme="minorHAnsi" w:cstheme="minorHAnsi"/>
          <w:sz w:val="26"/>
          <w:szCs w:val="26"/>
        </w:rPr>
      </w:pPr>
      <w:r w:rsidRPr="00B57CBB">
        <w:rPr>
          <w:rFonts w:asciiTheme="minorHAnsi" w:hAnsiTheme="minorHAnsi" w:cstheme="minorHAnsi"/>
          <w:b/>
          <w:bCs/>
          <w:sz w:val="26"/>
          <w:szCs w:val="26"/>
        </w:rPr>
        <w:t>Email ID:</w:t>
      </w:r>
      <w:r w:rsidRPr="00B57CBB">
        <w:rPr>
          <w:rFonts w:asciiTheme="minorHAnsi" w:hAnsiTheme="minorHAnsi" w:cstheme="minorHAnsi"/>
          <w:sz w:val="26"/>
          <w:szCs w:val="26"/>
        </w:rPr>
        <w:t xml:space="preserve"> </w:t>
      </w:r>
      <w:hyperlink r:id="rId8" w:history="1">
        <w:r w:rsidRPr="00B57CBB">
          <w:rPr>
            <w:rStyle w:val="Hyperlink"/>
            <w:rFonts w:asciiTheme="minorHAnsi" w:hAnsiTheme="minorHAnsi" w:cstheme="minorHAnsi"/>
            <w:sz w:val="26"/>
            <w:szCs w:val="26"/>
          </w:rPr>
          <w:t>hina.ishaq@vu.edu.pk</w:t>
        </w:r>
      </w:hyperlink>
      <w:r w:rsidRPr="00B57CBB">
        <w:rPr>
          <w:rFonts w:asciiTheme="minorHAnsi" w:hAnsiTheme="minorHAnsi" w:cstheme="minorHAnsi"/>
          <w:sz w:val="26"/>
          <w:szCs w:val="26"/>
        </w:rPr>
        <w:t xml:space="preserve"> </w:t>
      </w:r>
    </w:p>
    <w:p w14:paraId="497E6920" w14:textId="77777777" w:rsidR="00BD688C" w:rsidRPr="00B57CBB" w:rsidRDefault="00BD688C" w:rsidP="00C545F2">
      <w:pPr>
        <w:jc w:val="both"/>
        <w:rPr>
          <w:rFonts w:asciiTheme="minorHAnsi" w:hAnsiTheme="minorHAnsi" w:cstheme="minorHAnsi"/>
          <w:sz w:val="26"/>
          <w:szCs w:val="26"/>
        </w:rPr>
      </w:pPr>
      <w:r w:rsidRPr="00B57CBB">
        <w:rPr>
          <w:rFonts w:asciiTheme="minorHAnsi" w:hAnsiTheme="minorHAnsi" w:cstheme="minorHAnsi"/>
          <w:b/>
          <w:bCs/>
          <w:sz w:val="26"/>
          <w:szCs w:val="26"/>
        </w:rPr>
        <w:t>Skype ID:</w:t>
      </w:r>
      <w:r w:rsidRPr="00B57CBB">
        <w:rPr>
          <w:rFonts w:asciiTheme="minorHAnsi" w:hAnsiTheme="minorHAnsi" w:cstheme="minorHAnsi"/>
          <w:sz w:val="26"/>
          <w:szCs w:val="26"/>
        </w:rPr>
        <w:t xml:space="preserve"> hinaishaq1011</w:t>
      </w:r>
    </w:p>
    <w:sectPr w:rsidR="00BD688C" w:rsidRPr="00B57CBB" w:rsidSect="00161F6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14C1B6" w14:textId="77777777" w:rsidR="00161F6C" w:rsidRDefault="00161F6C">
      <w:r>
        <w:separator/>
      </w:r>
    </w:p>
  </w:endnote>
  <w:endnote w:type="continuationSeparator" w:id="0">
    <w:p w14:paraId="580FFEB0" w14:textId="77777777" w:rsidR="00161F6C" w:rsidRDefault="00161F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76C35F" w14:textId="77777777" w:rsidR="00161F6C" w:rsidRDefault="00161F6C">
      <w:r>
        <w:separator/>
      </w:r>
    </w:p>
  </w:footnote>
  <w:footnote w:type="continuationSeparator" w:id="0">
    <w:p w14:paraId="2E2CD841" w14:textId="77777777" w:rsidR="00161F6C" w:rsidRDefault="00161F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3pt;height:13pt" o:bullet="t">
        <v:imagedata r:id="rId1" o:title="msoDD29"/>
      </v:shape>
    </w:pict>
  </w:numPicBullet>
  <w:abstractNum w:abstractNumId="0" w15:restartNumberingAfterBreak="0">
    <w:nsid w:val="00000002"/>
    <w:multiLevelType w:val="multilevel"/>
    <w:tmpl w:val="00000002"/>
    <w:name w:val="WW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3"/>
    <w:multiLevelType w:val="singleLevel"/>
    <w:tmpl w:val="C0168CBE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6"/>
        <w:szCs w:val="26"/>
      </w:rPr>
    </w:lvl>
  </w:abstractNum>
  <w:abstractNum w:abstractNumId="2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36"/>
        <w:szCs w:val="36"/>
      </w:rPr>
    </w:lvl>
  </w:abstractNum>
  <w:abstractNum w:abstractNumId="3" w15:restartNumberingAfterBreak="0">
    <w:nsid w:val="00000007"/>
    <w:multiLevelType w:val="singleLevel"/>
    <w:tmpl w:val="00000007"/>
    <w:name w:val="WW8Num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36"/>
        <w:szCs w:val="36"/>
      </w:rPr>
    </w:lvl>
  </w:abstractNum>
  <w:abstractNum w:abstractNumId="4" w15:restartNumberingAfterBreak="0">
    <w:nsid w:val="022D1BC5"/>
    <w:multiLevelType w:val="hybridMultilevel"/>
    <w:tmpl w:val="FFC4B9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3062DB0"/>
    <w:multiLevelType w:val="hybridMultilevel"/>
    <w:tmpl w:val="0B866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" w:hAnsi="Courier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" w:hAnsi="Courier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" w:hAnsi="Courier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6" w15:restartNumberingAfterBreak="0">
    <w:nsid w:val="0343411D"/>
    <w:multiLevelType w:val="hybridMultilevel"/>
    <w:tmpl w:val="76B230D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3C95566"/>
    <w:multiLevelType w:val="hybridMultilevel"/>
    <w:tmpl w:val="6F768992"/>
    <w:lvl w:ilvl="0" w:tplc="8152BABC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4C36910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51768C3"/>
    <w:multiLevelType w:val="hybridMultilevel"/>
    <w:tmpl w:val="861668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51B19C4"/>
    <w:multiLevelType w:val="hybridMultilevel"/>
    <w:tmpl w:val="4C54B204"/>
    <w:lvl w:ilvl="0" w:tplc="A6023F0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55654F5"/>
    <w:multiLevelType w:val="hybridMultilevel"/>
    <w:tmpl w:val="24923B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61B6CFE"/>
    <w:multiLevelType w:val="hybridMultilevel"/>
    <w:tmpl w:val="34F4C6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62D2646"/>
    <w:multiLevelType w:val="hybridMultilevel"/>
    <w:tmpl w:val="28489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6896EE8"/>
    <w:multiLevelType w:val="hybridMultilevel"/>
    <w:tmpl w:val="52FC1212"/>
    <w:lvl w:ilvl="0" w:tplc="F21A6E78">
      <w:start w:val="15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07C36426"/>
    <w:multiLevelType w:val="hybridMultilevel"/>
    <w:tmpl w:val="21287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8BF40F5"/>
    <w:multiLevelType w:val="hybridMultilevel"/>
    <w:tmpl w:val="85466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5C38C1"/>
    <w:multiLevelType w:val="hybridMultilevel"/>
    <w:tmpl w:val="E0F83C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9DD1C07"/>
    <w:multiLevelType w:val="hybridMultilevel"/>
    <w:tmpl w:val="15B04918"/>
    <w:lvl w:ilvl="0" w:tplc="724A00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C973716"/>
    <w:multiLevelType w:val="hybridMultilevel"/>
    <w:tmpl w:val="D928709C"/>
    <w:lvl w:ilvl="0" w:tplc="22822C74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D1C29CE"/>
    <w:multiLevelType w:val="hybridMultilevel"/>
    <w:tmpl w:val="FF68DBD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DB167E2"/>
    <w:multiLevelType w:val="hybridMultilevel"/>
    <w:tmpl w:val="40E01EB4"/>
    <w:lvl w:ilvl="0" w:tplc="0409000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EC00EEE"/>
    <w:multiLevelType w:val="hybridMultilevel"/>
    <w:tmpl w:val="9322F880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3" w15:restartNumberingAfterBreak="0">
    <w:nsid w:val="0F9C75A5"/>
    <w:multiLevelType w:val="hybridMultilevel"/>
    <w:tmpl w:val="222A27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05F3708"/>
    <w:multiLevelType w:val="multilevel"/>
    <w:tmpl w:val="EBE4517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09857F8"/>
    <w:multiLevelType w:val="hybridMultilevel"/>
    <w:tmpl w:val="4A981328"/>
    <w:lvl w:ilvl="0" w:tplc="1F045FE4">
      <w:start w:val="1"/>
      <w:numFmt w:val="decimal"/>
      <w:lvlText w:val="%1)"/>
      <w:lvlJc w:val="left"/>
      <w:pPr>
        <w:ind w:left="3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6" w:hanging="360"/>
      </w:pPr>
    </w:lvl>
    <w:lvl w:ilvl="2" w:tplc="0409001B" w:tentative="1">
      <w:start w:val="1"/>
      <w:numFmt w:val="lowerRoman"/>
      <w:lvlText w:val="%3."/>
      <w:lvlJc w:val="right"/>
      <w:pPr>
        <w:ind w:left="1806" w:hanging="180"/>
      </w:pPr>
    </w:lvl>
    <w:lvl w:ilvl="3" w:tplc="0409000F" w:tentative="1">
      <w:start w:val="1"/>
      <w:numFmt w:val="decimal"/>
      <w:lvlText w:val="%4."/>
      <w:lvlJc w:val="left"/>
      <w:pPr>
        <w:ind w:left="2526" w:hanging="360"/>
      </w:pPr>
    </w:lvl>
    <w:lvl w:ilvl="4" w:tplc="04090019" w:tentative="1">
      <w:start w:val="1"/>
      <w:numFmt w:val="lowerLetter"/>
      <w:lvlText w:val="%5."/>
      <w:lvlJc w:val="left"/>
      <w:pPr>
        <w:ind w:left="3246" w:hanging="360"/>
      </w:pPr>
    </w:lvl>
    <w:lvl w:ilvl="5" w:tplc="0409001B" w:tentative="1">
      <w:start w:val="1"/>
      <w:numFmt w:val="lowerRoman"/>
      <w:lvlText w:val="%6."/>
      <w:lvlJc w:val="right"/>
      <w:pPr>
        <w:ind w:left="3966" w:hanging="180"/>
      </w:pPr>
    </w:lvl>
    <w:lvl w:ilvl="6" w:tplc="0409000F" w:tentative="1">
      <w:start w:val="1"/>
      <w:numFmt w:val="decimal"/>
      <w:lvlText w:val="%7."/>
      <w:lvlJc w:val="left"/>
      <w:pPr>
        <w:ind w:left="4686" w:hanging="360"/>
      </w:pPr>
    </w:lvl>
    <w:lvl w:ilvl="7" w:tplc="04090019" w:tentative="1">
      <w:start w:val="1"/>
      <w:numFmt w:val="lowerLetter"/>
      <w:lvlText w:val="%8."/>
      <w:lvlJc w:val="left"/>
      <w:pPr>
        <w:ind w:left="5406" w:hanging="360"/>
      </w:pPr>
    </w:lvl>
    <w:lvl w:ilvl="8" w:tplc="0409001B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26" w15:restartNumberingAfterBreak="0">
    <w:nsid w:val="109A189F"/>
    <w:multiLevelType w:val="hybridMultilevel"/>
    <w:tmpl w:val="FFC4B9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1A51AB6"/>
    <w:multiLevelType w:val="hybridMultilevel"/>
    <w:tmpl w:val="F258E2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1F2190C"/>
    <w:multiLevelType w:val="hybridMultilevel"/>
    <w:tmpl w:val="25E4E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251739D"/>
    <w:multiLevelType w:val="hybridMultilevel"/>
    <w:tmpl w:val="57E0A0E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2753807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2FE4970"/>
    <w:multiLevelType w:val="hybridMultilevel"/>
    <w:tmpl w:val="391407B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135E292B"/>
    <w:multiLevelType w:val="hybridMultilevel"/>
    <w:tmpl w:val="96060D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3636C19"/>
    <w:multiLevelType w:val="hybridMultilevel"/>
    <w:tmpl w:val="3F2CDC3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4" w15:restartNumberingAfterBreak="0">
    <w:nsid w:val="13BF42C6"/>
    <w:multiLevelType w:val="hybridMultilevel"/>
    <w:tmpl w:val="B63218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44E198B"/>
    <w:multiLevelType w:val="hybridMultilevel"/>
    <w:tmpl w:val="D4A4310C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6" w15:restartNumberingAfterBreak="0">
    <w:nsid w:val="14C45EE2"/>
    <w:multiLevelType w:val="hybridMultilevel"/>
    <w:tmpl w:val="AAB2F6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6365763"/>
    <w:multiLevelType w:val="hybridMultilevel"/>
    <w:tmpl w:val="A53C90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6377EB5"/>
    <w:multiLevelType w:val="hybridMultilevel"/>
    <w:tmpl w:val="6ACA4564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39" w15:restartNumberingAfterBreak="0">
    <w:nsid w:val="163A6DFD"/>
    <w:multiLevelType w:val="multilevel"/>
    <w:tmpl w:val="A242350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16E90C27"/>
    <w:multiLevelType w:val="hybridMultilevel"/>
    <w:tmpl w:val="A6604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6E92109"/>
    <w:multiLevelType w:val="hybridMultilevel"/>
    <w:tmpl w:val="23FA72AA"/>
    <w:lvl w:ilvl="0" w:tplc="85D24AA6">
      <w:start w:val="1"/>
      <w:numFmt w:val="decimal"/>
      <w:lvlText w:val="%1."/>
      <w:lvlJc w:val="left"/>
      <w:pPr>
        <w:ind w:left="11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3243790">
      <w:start w:val="1"/>
      <w:numFmt w:val="lowerLetter"/>
      <w:lvlText w:val="%2"/>
      <w:lvlJc w:val="left"/>
      <w:pPr>
        <w:ind w:left="18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69828CE">
      <w:start w:val="1"/>
      <w:numFmt w:val="lowerRoman"/>
      <w:lvlText w:val="%3"/>
      <w:lvlJc w:val="left"/>
      <w:pPr>
        <w:ind w:left="25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7FCBB46">
      <w:start w:val="1"/>
      <w:numFmt w:val="decimal"/>
      <w:lvlText w:val="%4"/>
      <w:lvlJc w:val="left"/>
      <w:pPr>
        <w:ind w:left="32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5CF9B8">
      <w:start w:val="1"/>
      <w:numFmt w:val="lowerLetter"/>
      <w:lvlText w:val="%5"/>
      <w:lvlJc w:val="left"/>
      <w:pPr>
        <w:ind w:left="40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A9A1D40">
      <w:start w:val="1"/>
      <w:numFmt w:val="lowerRoman"/>
      <w:lvlText w:val="%6"/>
      <w:lvlJc w:val="left"/>
      <w:pPr>
        <w:ind w:left="47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304FA06">
      <w:start w:val="1"/>
      <w:numFmt w:val="decimal"/>
      <w:lvlText w:val="%7"/>
      <w:lvlJc w:val="left"/>
      <w:pPr>
        <w:ind w:left="54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3E227F0">
      <w:start w:val="1"/>
      <w:numFmt w:val="lowerLetter"/>
      <w:lvlText w:val="%8"/>
      <w:lvlJc w:val="left"/>
      <w:pPr>
        <w:ind w:left="61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FDA50C4">
      <w:start w:val="1"/>
      <w:numFmt w:val="lowerRoman"/>
      <w:lvlText w:val="%9"/>
      <w:lvlJc w:val="left"/>
      <w:pPr>
        <w:ind w:left="68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193709C4"/>
    <w:multiLevelType w:val="multilevel"/>
    <w:tmpl w:val="9508BC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196038CC"/>
    <w:multiLevelType w:val="hybridMultilevel"/>
    <w:tmpl w:val="40209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9EE063F"/>
    <w:multiLevelType w:val="hybridMultilevel"/>
    <w:tmpl w:val="C26C5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1B1779E4"/>
    <w:multiLevelType w:val="hybridMultilevel"/>
    <w:tmpl w:val="89C4B5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1C1F174D"/>
    <w:multiLevelType w:val="hybridMultilevel"/>
    <w:tmpl w:val="4AE830CC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7" w15:restartNumberingAfterBreak="0">
    <w:nsid w:val="1C4128A3"/>
    <w:multiLevelType w:val="hybridMultilevel"/>
    <w:tmpl w:val="5DC00576"/>
    <w:lvl w:ilvl="0" w:tplc="BCA6ADAE">
      <w:start w:val="1"/>
      <w:numFmt w:val="decimal"/>
      <w:lvlText w:val="%1."/>
      <w:lvlJc w:val="left"/>
      <w:pPr>
        <w:ind w:left="720" w:hanging="360"/>
      </w:pPr>
      <w:rPr>
        <w:rFonts w:hint="default"/>
        <w:color w:val="333333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D2371C0"/>
    <w:multiLevelType w:val="multilevel"/>
    <w:tmpl w:val="5E22A5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1DDB7F2C"/>
    <w:multiLevelType w:val="hybridMultilevel"/>
    <w:tmpl w:val="2EA24B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1E6B3671"/>
    <w:multiLevelType w:val="hybridMultilevel"/>
    <w:tmpl w:val="9DD2E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EC76173"/>
    <w:multiLevelType w:val="hybridMultilevel"/>
    <w:tmpl w:val="ADB0D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0790442"/>
    <w:multiLevelType w:val="hybridMultilevel"/>
    <w:tmpl w:val="01D6E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1AB4D8C"/>
    <w:multiLevelType w:val="hybridMultilevel"/>
    <w:tmpl w:val="66BE169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21F60616"/>
    <w:multiLevelType w:val="hybridMultilevel"/>
    <w:tmpl w:val="5C780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22A617D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23B46832"/>
    <w:multiLevelType w:val="hybridMultilevel"/>
    <w:tmpl w:val="A6DA8A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23F53873"/>
    <w:multiLevelType w:val="hybridMultilevel"/>
    <w:tmpl w:val="8B3AC3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42E3072"/>
    <w:multiLevelType w:val="hybridMultilevel"/>
    <w:tmpl w:val="B3BCB3F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248A7B7E"/>
    <w:multiLevelType w:val="hybridMultilevel"/>
    <w:tmpl w:val="CE7E5C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6984574"/>
    <w:multiLevelType w:val="hybridMultilevel"/>
    <w:tmpl w:val="54E67FD0"/>
    <w:lvl w:ilvl="0" w:tplc="0409000F">
      <w:start w:val="1"/>
      <w:numFmt w:val="decimal"/>
      <w:lvlText w:val="%1."/>
      <w:lvlJc w:val="left"/>
      <w:pPr>
        <w:ind w:left="29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61" w15:restartNumberingAfterBreak="0">
    <w:nsid w:val="26AE16F9"/>
    <w:multiLevelType w:val="hybridMultilevel"/>
    <w:tmpl w:val="7ED63DD4"/>
    <w:lvl w:ilvl="0" w:tplc="67326F1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274F3E91"/>
    <w:multiLevelType w:val="hybridMultilevel"/>
    <w:tmpl w:val="C8DADC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285E48D7"/>
    <w:multiLevelType w:val="hybridMultilevel"/>
    <w:tmpl w:val="42A05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28B55BD5"/>
    <w:multiLevelType w:val="multilevel"/>
    <w:tmpl w:val="1096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9BB1E17"/>
    <w:multiLevelType w:val="multilevel"/>
    <w:tmpl w:val="DBDC0F76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color w:val="000000" w:themeColor="tex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B16274C"/>
    <w:multiLevelType w:val="hybridMultilevel"/>
    <w:tmpl w:val="A192FA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2B756710"/>
    <w:multiLevelType w:val="hybridMultilevel"/>
    <w:tmpl w:val="27428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BCD1BC3"/>
    <w:multiLevelType w:val="hybridMultilevel"/>
    <w:tmpl w:val="66FC4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2C100EC8"/>
    <w:multiLevelType w:val="hybridMultilevel"/>
    <w:tmpl w:val="91841A50"/>
    <w:lvl w:ilvl="0" w:tplc="08090001">
      <w:start w:val="1"/>
      <w:numFmt w:val="bullet"/>
      <w:lvlText w:val=""/>
      <w:lvlJc w:val="left"/>
      <w:pPr>
        <w:ind w:left="185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2" w:hanging="360"/>
      </w:pPr>
      <w:rPr>
        <w:rFonts w:ascii="Wingdings" w:hAnsi="Wingdings" w:hint="default"/>
      </w:rPr>
    </w:lvl>
  </w:abstractNum>
  <w:abstractNum w:abstractNumId="70" w15:restartNumberingAfterBreak="0">
    <w:nsid w:val="2C6D0C33"/>
    <w:multiLevelType w:val="hybridMultilevel"/>
    <w:tmpl w:val="40486A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DD25678">
      <w:start w:val="1"/>
      <w:numFmt w:val="decimal"/>
      <w:lvlText w:val="%2."/>
      <w:lvlJc w:val="left"/>
      <w:pPr>
        <w:ind w:left="1440" w:hanging="360"/>
      </w:pPr>
      <w:rPr>
        <w:rFonts w:asciiTheme="minorHAnsi" w:eastAsia="Times New Roman" w:hAnsiTheme="minorHAnsi" w:cstheme="minorHAns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2CDE788F"/>
    <w:multiLevelType w:val="hybridMultilevel"/>
    <w:tmpl w:val="B24EE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DD61877"/>
    <w:multiLevelType w:val="hybridMultilevel"/>
    <w:tmpl w:val="7F508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DE03545"/>
    <w:multiLevelType w:val="multilevel"/>
    <w:tmpl w:val="B18E3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6"/>
        <w:szCs w:val="26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E081CCC"/>
    <w:multiLevelType w:val="hybridMultilevel"/>
    <w:tmpl w:val="D0409D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2FE8078B"/>
    <w:multiLevelType w:val="multilevel"/>
    <w:tmpl w:val="30582C68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76" w15:restartNumberingAfterBreak="0">
    <w:nsid w:val="311A799D"/>
    <w:multiLevelType w:val="hybridMultilevel"/>
    <w:tmpl w:val="A8C4DD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3177669A"/>
    <w:multiLevelType w:val="multilevel"/>
    <w:tmpl w:val="0A441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1FE2A48"/>
    <w:multiLevelType w:val="hybridMultilevel"/>
    <w:tmpl w:val="95648DE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337B2B51"/>
    <w:multiLevelType w:val="hybridMultilevel"/>
    <w:tmpl w:val="1CDED7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33B97465"/>
    <w:multiLevelType w:val="hybridMultilevel"/>
    <w:tmpl w:val="732019E2"/>
    <w:lvl w:ilvl="0" w:tplc="3EA249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34A00C7B"/>
    <w:multiLevelType w:val="hybridMultilevel"/>
    <w:tmpl w:val="0A6E6D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34D22499"/>
    <w:multiLevelType w:val="hybridMultilevel"/>
    <w:tmpl w:val="826CFC3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3" w15:restartNumberingAfterBreak="0">
    <w:nsid w:val="36523921"/>
    <w:multiLevelType w:val="hybridMultilevel"/>
    <w:tmpl w:val="732019E2"/>
    <w:lvl w:ilvl="0" w:tplc="3EA249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37BB3C90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37DB1A9F"/>
    <w:multiLevelType w:val="multilevel"/>
    <w:tmpl w:val="1D548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9652759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3A261687"/>
    <w:multiLevelType w:val="hybridMultilevel"/>
    <w:tmpl w:val="1CDED7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3AD35F9C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3B0F663D"/>
    <w:multiLevelType w:val="hybridMultilevel"/>
    <w:tmpl w:val="1C88E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3C0E2258"/>
    <w:multiLevelType w:val="hybridMultilevel"/>
    <w:tmpl w:val="9BDA7B9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3C235486"/>
    <w:multiLevelType w:val="hybridMultilevel"/>
    <w:tmpl w:val="A2D2C10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2" w15:restartNumberingAfterBreak="0">
    <w:nsid w:val="3CBA61D0"/>
    <w:multiLevelType w:val="hybridMultilevel"/>
    <w:tmpl w:val="63A42A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3CD90907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3CF84175"/>
    <w:multiLevelType w:val="hybridMultilevel"/>
    <w:tmpl w:val="E88CE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3D104A20"/>
    <w:multiLevelType w:val="hybridMultilevel"/>
    <w:tmpl w:val="FA5078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3DDB376D"/>
    <w:multiLevelType w:val="hybridMultilevel"/>
    <w:tmpl w:val="D9226F62"/>
    <w:lvl w:ilvl="0" w:tplc="4AECB4FC">
      <w:start w:val="1"/>
      <w:numFmt w:val="decimal"/>
      <w:lvlText w:val="%1."/>
      <w:lvlJc w:val="left"/>
      <w:pPr>
        <w:ind w:left="435" w:hanging="360"/>
      </w:pPr>
      <w:rPr>
        <w:rFonts w:ascii="Helvetica Neue" w:hAnsi="Helvetica Neue" w:hint="default"/>
        <w:color w:val="4C4C4C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7" w15:restartNumberingAfterBreak="0">
    <w:nsid w:val="3EB14F04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3F277C5F"/>
    <w:multiLevelType w:val="hybridMultilevel"/>
    <w:tmpl w:val="37BEE634"/>
    <w:lvl w:ilvl="0" w:tplc="FFFFFFFF">
      <w:start w:val="1"/>
      <w:numFmt w:val="bullet"/>
      <w:lvlText w:val=""/>
      <w:lvlJc w:val="left"/>
      <w:pPr>
        <w:ind w:left="1140" w:hanging="360"/>
      </w:pPr>
      <w:rPr>
        <w:rFonts w:ascii="Wingdings" w:eastAsia="Times New Roman" w:hAnsi="Wingdings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99" w15:restartNumberingAfterBreak="0">
    <w:nsid w:val="3F707ECA"/>
    <w:multiLevelType w:val="hybridMultilevel"/>
    <w:tmpl w:val="D8CA7C4C"/>
    <w:lvl w:ilvl="0" w:tplc="04090013">
      <w:start w:val="1"/>
      <w:numFmt w:val="upperRoman"/>
      <w:lvlText w:val="%1."/>
      <w:lvlJc w:val="right"/>
      <w:pPr>
        <w:ind w:left="1014" w:hanging="360"/>
      </w:pPr>
    </w:lvl>
    <w:lvl w:ilvl="1" w:tplc="04090019" w:tentative="1">
      <w:start w:val="1"/>
      <w:numFmt w:val="lowerLetter"/>
      <w:lvlText w:val="%2."/>
      <w:lvlJc w:val="left"/>
      <w:pPr>
        <w:ind w:left="1734" w:hanging="360"/>
      </w:pPr>
    </w:lvl>
    <w:lvl w:ilvl="2" w:tplc="0409001B" w:tentative="1">
      <w:start w:val="1"/>
      <w:numFmt w:val="lowerRoman"/>
      <w:lvlText w:val="%3."/>
      <w:lvlJc w:val="right"/>
      <w:pPr>
        <w:ind w:left="2454" w:hanging="180"/>
      </w:pPr>
    </w:lvl>
    <w:lvl w:ilvl="3" w:tplc="0409000F" w:tentative="1">
      <w:start w:val="1"/>
      <w:numFmt w:val="decimal"/>
      <w:lvlText w:val="%4."/>
      <w:lvlJc w:val="left"/>
      <w:pPr>
        <w:ind w:left="3174" w:hanging="360"/>
      </w:pPr>
    </w:lvl>
    <w:lvl w:ilvl="4" w:tplc="04090019" w:tentative="1">
      <w:start w:val="1"/>
      <w:numFmt w:val="lowerLetter"/>
      <w:lvlText w:val="%5."/>
      <w:lvlJc w:val="left"/>
      <w:pPr>
        <w:ind w:left="3894" w:hanging="360"/>
      </w:pPr>
    </w:lvl>
    <w:lvl w:ilvl="5" w:tplc="0409001B" w:tentative="1">
      <w:start w:val="1"/>
      <w:numFmt w:val="lowerRoman"/>
      <w:lvlText w:val="%6."/>
      <w:lvlJc w:val="right"/>
      <w:pPr>
        <w:ind w:left="4614" w:hanging="180"/>
      </w:pPr>
    </w:lvl>
    <w:lvl w:ilvl="6" w:tplc="0409000F" w:tentative="1">
      <w:start w:val="1"/>
      <w:numFmt w:val="decimal"/>
      <w:lvlText w:val="%7."/>
      <w:lvlJc w:val="left"/>
      <w:pPr>
        <w:ind w:left="5334" w:hanging="360"/>
      </w:pPr>
    </w:lvl>
    <w:lvl w:ilvl="7" w:tplc="04090019" w:tentative="1">
      <w:start w:val="1"/>
      <w:numFmt w:val="lowerLetter"/>
      <w:lvlText w:val="%8."/>
      <w:lvlJc w:val="left"/>
      <w:pPr>
        <w:ind w:left="6054" w:hanging="360"/>
      </w:pPr>
    </w:lvl>
    <w:lvl w:ilvl="8" w:tplc="0409001B" w:tentative="1">
      <w:start w:val="1"/>
      <w:numFmt w:val="lowerRoman"/>
      <w:lvlText w:val="%9."/>
      <w:lvlJc w:val="right"/>
      <w:pPr>
        <w:ind w:left="6774" w:hanging="180"/>
      </w:pPr>
    </w:lvl>
  </w:abstractNum>
  <w:abstractNum w:abstractNumId="100" w15:restartNumberingAfterBreak="0">
    <w:nsid w:val="3FA84382"/>
    <w:multiLevelType w:val="hybridMultilevel"/>
    <w:tmpl w:val="BCD008B8"/>
    <w:lvl w:ilvl="0" w:tplc="F61661A6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HAns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400137E6"/>
    <w:multiLevelType w:val="hybridMultilevel"/>
    <w:tmpl w:val="777644CA"/>
    <w:lvl w:ilvl="0" w:tplc="4AECB4FC">
      <w:start w:val="1"/>
      <w:numFmt w:val="decimal"/>
      <w:lvlText w:val="%1."/>
      <w:lvlJc w:val="left"/>
      <w:pPr>
        <w:ind w:left="435" w:hanging="360"/>
      </w:pPr>
      <w:rPr>
        <w:rFonts w:ascii="Helvetica Neue" w:hAnsi="Helvetica Neue" w:hint="default"/>
        <w:color w:val="4C4C4C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42451D3A"/>
    <w:multiLevelType w:val="multilevel"/>
    <w:tmpl w:val="81F28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2934F4B"/>
    <w:multiLevelType w:val="hybridMultilevel"/>
    <w:tmpl w:val="0DE694B2"/>
    <w:lvl w:ilvl="0" w:tplc="D4A65E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42EF1B26"/>
    <w:multiLevelType w:val="hybridMultilevel"/>
    <w:tmpl w:val="A49EF27E"/>
    <w:lvl w:ilvl="0" w:tplc="E78226E2">
      <w:numFmt w:val="bullet"/>
      <w:lvlText w:val="•"/>
      <w:lvlJc w:val="left"/>
      <w:pPr>
        <w:ind w:left="1440" w:hanging="72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5" w15:restartNumberingAfterBreak="0">
    <w:nsid w:val="43276AF3"/>
    <w:multiLevelType w:val="hybridMultilevel"/>
    <w:tmpl w:val="1E5295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443558F9"/>
    <w:multiLevelType w:val="hybridMultilevel"/>
    <w:tmpl w:val="0FB84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495D4657"/>
    <w:multiLevelType w:val="hybridMultilevel"/>
    <w:tmpl w:val="F804764C"/>
    <w:lvl w:ilvl="0" w:tplc="BF0A89C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3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252B14"/>
    <w:multiLevelType w:val="multilevel"/>
    <w:tmpl w:val="67826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6"/>
        <w:szCs w:val="26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4B1E0D2B"/>
    <w:multiLevelType w:val="hybridMultilevel"/>
    <w:tmpl w:val="AE5A3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4B623E5D"/>
    <w:multiLevelType w:val="hybridMultilevel"/>
    <w:tmpl w:val="AE5A2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4C0659F4"/>
    <w:multiLevelType w:val="hybridMultilevel"/>
    <w:tmpl w:val="D34EDB6C"/>
    <w:lvl w:ilvl="0" w:tplc="E78226E2">
      <w:numFmt w:val="bullet"/>
      <w:lvlText w:val="•"/>
      <w:lvlJc w:val="left"/>
      <w:pPr>
        <w:ind w:left="1440" w:hanging="72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2" w15:restartNumberingAfterBreak="0">
    <w:nsid w:val="4C603DC3"/>
    <w:multiLevelType w:val="hybridMultilevel"/>
    <w:tmpl w:val="6F00B0F4"/>
    <w:lvl w:ilvl="0" w:tplc="E78226E2">
      <w:numFmt w:val="bullet"/>
      <w:lvlText w:val="•"/>
      <w:lvlJc w:val="left"/>
      <w:pPr>
        <w:ind w:left="1440" w:hanging="72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3" w15:restartNumberingAfterBreak="0">
    <w:nsid w:val="4C884836"/>
    <w:multiLevelType w:val="hybridMultilevel"/>
    <w:tmpl w:val="88A2130A"/>
    <w:lvl w:ilvl="0" w:tplc="CFDEEC5C">
      <w:start w:val="1"/>
      <w:numFmt w:val="decimal"/>
      <w:lvlText w:val="%1."/>
      <w:lvlJc w:val="left"/>
      <w:pPr>
        <w:ind w:left="720" w:hanging="360"/>
      </w:pPr>
      <w:rPr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4CE65664"/>
    <w:multiLevelType w:val="hybridMultilevel"/>
    <w:tmpl w:val="13608E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4CFE6050"/>
    <w:multiLevelType w:val="hybridMultilevel"/>
    <w:tmpl w:val="66FA0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4E711135"/>
    <w:multiLevelType w:val="hybridMultilevel"/>
    <w:tmpl w:val="816A5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4F4006B9"/>
    <w:multiLevelType w:val="hybridMultilevel"/>
    <w:tmpl w:val="97028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4FB06251"/>
    <w:multiLevelType w:val="hybridMultilevel"/>
    <w:tmpl w:val="1C484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50853206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50D70ECD"/>
    <w:multiLevelType w:val="hybridMultilevel"/>
    <w:tmpl w:val="89C4B5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1" w15:restartNumberingAfterBreak="0">
    <w:nsid w:val="51F43BCE"/>
    <w:multiLevelType w:val="hybridMultilevel"/>
    <w:tmpl w:val="2424FE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" w:hAnsi="Courier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" w:hAnsi="Courier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" w:hAnsi="Courier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22" w15:restartNumberingAfterBreak="0">
    <w:nsid w:val="523E5701"/>
    <w:multiLevelType w:val="hybridMultilevel"/>
    <w:tmpl w:val="FAAE76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52E44632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531E70AB"/>
    <w:multiLevelType w:val="hybridMultilevel"/>
    <w:tmpl w:val="1A6C200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5" w15:restartNumberingAfterBreak="0">
    <w:nsid w:val="54114B81"/>
    <w:multiLevelType w:val="multilevel"/>
    <w:tmpl w:val="31B44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5C24A81"/>
    <w:multiLevelType w:val="hybridMultilevel"/>
    <w:tmpl w:val="F258E2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62D531C"/>
    <w:multiLevelType w:val="hybridMultilevel"/>
    <w:tmpl w:val="36DACEAA"/>
    <w:lvl w:ilvl="0" w:tplc="FFFFFFFF">
      <w:start w:val="1"/>
      <w:numFmt w:val="bullet"/>
      <w:lvlText w:val=""/>
      <w:lvlJc w:val="left"/>
      <w:pPr>
        <w:ind w:left="780" w:hanging="360"/>
      </w:pPr>
      <w:rPr>
        <w:rFonts w:ascii="Wingdings" w:eastAsia="Times New Roman" w:hAnsi="Wingdings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8" w15:restartNumberingAfterBreak="0">
    <w:nsid w:val="56926C29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56EB466C"/>
    <w:multiLevelType w:val="hybridMultilevel"/>
    <w:tmpl w:val="C25CD8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571213F5"/>
    <w:multiLevelType w:val="hybridMultilevel"/>
    <w:tmpl w:val="820A2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57FD3AC0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5867425F"/>
    <w:multiLevelType w:val="hybridMultilevel"/>
    <w:tmpl w:val="BEB0F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92E7E76"/>
    <w:multiLevelType w:val="hybridMultilevel"/>
    <w:tmpl w:val="B3289322"/>
    <w:lvl w:ilvl="0" w:tplc="5DC82E7C">
      <w:start w:val="1"/>
      <w:numFmt w:val="decimal"/>
      <w:lvlText w:val="%1."/>
      <w:lvlJc w:val="left"/>
      <w:pPr>
        <w:ind w:left="144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4" w15:restartNumberingAfterBreak="0">
    <w:nsid w:val="593170D2"/>
    <w:multiLevelType w:val="hybridMultilevel"/>
    <w:tmpl w:val="FA9856D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5" w15:restartNumberingAfterBreak="0">
    <w:nsid w:val="595853E9"/>
    <w:multiLevelType w:val="hybridMultilevel"/>
    <w:tmpl w:val="C6342BD8"/>
    <w:lvl w:ilvl="0" w:tplc="0409000F">
      <w:start w:val="1"/>
      <w:numFmt w:val="decimal"/>
      <w:lvlText w:val="%1."/>
      <w:lvlJc w:val="left"/>
      <w:pPr>
        <w:ind w:left="29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36" w15:restartNumberingAfterBreak="0">
    <w:nsid w:val="597069DC"/>
    <w:multiLevelType w:val="hybridMultilevel"/>
    <w:tmpl w:val="702EF98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7" w15:restartNumberingAfterBreak="0">
    <w:nsid w:val="5AE54505"/>
    <w:multiLevelType w:val="hybridMultilevel"/>
    <w:tmpl w:val="BF549548"/>
    <w:lvl w:ilvl="0" w:tplc="8D6E5890">
      <w:start w:val="1"/>
      <w:numFmt w:val="upperRoman"/>
      <w:lvlText w:val="%1."/>
      <w:lvlJc w:val="right"/>
      <w:pPr>
        <w:ind w:left="810" w:hanging="360"/>
      </w:pPr>
      <w:rPr>
        <w:rFonts w:asciiTheme="minorHAnsi" w:eastAsiaTheme="minorEastAsia" w:hAnsiTheme="minorHAnsi" w:cstheme="minorHAnsi"/>
        <w:b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38" w15:restartNumberingAfterBreak="0">
    <w:nsid w:val="5AF119EC"/>
    <w:multiLevelType w:val="hybridMultilevel"/>
    <w:tmpl w:val="47E0B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5D1A7C23"/>
    <w:multiLevelType w:val="hybridMultilevel"/>
    <w:tmpl w:val="610A28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5D5723FC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6164744C"/>
    <w:multiLevelType w:val="hybridMultilevel"/>
    <w:tmpl w:val="119A7EB2"/>
    <w:lvl w:ilvl="0" w:tplc="4E72F84C">
      <w:numFmt w:val="bullet"/>
      <w:lvlText w:val=""/>
      <w:lvlJc w:val="left"/>
      <w:pPr>
        <w:ind w:left="1080" w:hanging="360"/>
      </w:pPr>
      <w:rPr>
        <w:rFonts w:ascii="Wingdings" w:eastAsiaTheme="minorEastAsia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2" w15:restartNumberingAfterBreak="0">
    <w:nsid w:val="61703EAC"/>
    <w:multiLevelType w:val="hybridMultilevel"/>
    <w:tmpl w:val="F032415A"/>
    <w:lvl w:ilvl="0" w:tplc="15A0239E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43" w15:restartNumberingAfterBreak="0">
    <w:nsid w:val="630A3220"/>
    <w:multiLevelType w:val="hybridMultilevel"/>
    <w:tmpl w:val="572C904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4" w15:restartNumberingAfterBreak="0">
    <w:nsid w:val="656119F4"/>
    <w:multiLevelType w:val="hybridMultilevel"/>
    <w:tmpl w:val="BD10A174"/>
    <w:lvl w:ilvl="0" w:tplc="46629DF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65BD44D0"/>
    <w:multiLevelType w:val="hybridMultilevel"/>
    <w:tmpl w:val="32BA82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67446C41"/>
    <w:multiLevelType w:val="hybridMultilevel"/>
    <w:tmpl w:val="8CF88A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7" w15:restartNumberingAfterBreak="0">
    <w:nsid w:val="67590BF5"/>
    <w:multiLevelType w:val="hybridMultilevel"/>
    <w:tmpl w:val="10CEF7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68263BA9"/>
    <w:multiLevelType w:val="hybridMultilevel"/>
    <w:tmpl w:val="F0300AB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68387AAF"/>
    <w:multiLevelType w:val="hybridMultilevel"/>
    <w:tmpl w:val="6574901E"/>
    <w:lvl w:ilvl="0" w:tplc="6F407B9A">
      <w:start w:val="1"/>
      <w:numFmt w:val="decimal"/>
      <w:lvlText w:val="%1)"/>
      <w:lvlJc w:val="left"/>
      <w:pPr>
        <w:ind w:left="3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6" w:hanging="360"/>
      </w:pPr>
    </w:lvl>
    <w:lvl w:ilvl="2" w:tplc="0409001B" w:tentative="1">
      <w:start w:val="1"/>
      <w:numFmt w:val="lowerRoman"/>
      <w:lvlText w:val="%3."/>
      <w:lvlJc w:val="right"/>
      <w:pPr>
        <w:ind w:left="1806" w:hanging="180"/>
      </w:pPr>
    </w:lvl>
    <w:lvl w:ilvl="3" w:tplc="0409000F" w:tentative="1">
      <w:start w:val="1"/>
      <w:numFmt w:val="decimal"/>
      <w:lvlText w:val="%4."/>
      <w:lvlJc w:val="left"/>
      <w:pPr>
        <w:ind w:left="2526" w:hanging="360"/>
      </w:pPr>
    </w:lvl>
    <w:lvl w:ilvl="4" w:tplc="04090019" w:tentative="1">
      <w:start w:val="1"/>
      <w:numFmt w:val="lowerLetter"/>
      <w:lvlText w:val="%5."/>
      <w:lvlJc w:val="left"/>
      <w:pPr>
        <w:ind w:left="3246" w:hanging="360"/>
      </w:pPr>
    </w:lvl>
    <w:lvl w:ilvl="5" w:tplc="0409001B" w:tentative="1">
      <w:start w:val="1"/>
      <w:numFmt w:val="lowerRoman"/>
      <w:lvlText w:val="%6."/>
      <w:lvlJc w:val="right"/>
      <w:pPr>
        <w:ind w:left="3966" w:hanging="180"/>
      </w:pPr>
    </w:lvl>
    <w:lvl w:ilvl="6" w:tplc="0409000F" w:tentative="1">
      <w:start w:val="1"/>
      <w:numFmt w:val="decimal"/>
      <w:lvlText w:val="%7."/>
      <w:lvlJc w:val="left"/>
      <w:pPr>
        <w:ind w:left="4686" w:hanging="360"/>
      </w:pPr>
    </w:lvl>
    <w:lvl w:ilvl="7" w:tplc="04090019" w:tentative="1">
      <w:start w:val="1"/>
      <w:numFmt w:val="lowerLetter"/>
      <w:lvlText w:val="%8."/>
      <w:lvlJc w:val="left"/>
      <w:pPr>
        <w:ind w:left="5406" w:hanging="360"/>
      </w:pPr>
    </w:lvl>
    <w:lvl w:ilvl="8" w:tplc="0409001B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150" w15:restartNumberingAfterBreak="0">
    <w:nsid w:val="69F81570"/>
    <w:multiLevelType w:val="hybridMultilevel"/>
    <w:tmpl w:val="65C817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6A102FAB"/>
    <w:multiLevelType w:val="hybridMultilevel"/>
    <w:tmpl w:val="D68AF238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2" w15:restartNumberingAfterBreak="0">
    <w:nsid w:val="6A3B16A4"/>
    <w:multiLevelType w:val="hybridMultilevel"/>
    <w:tmpl w:val="6F4AC76C"/>
    <w:lvl w:ilvl="0" w:tplc="26C6CCBA">
      <w:start w:val="1"/>
      <w:numFmt w:val="decimal"/>
      <w:lvlText w:val="%1."/>
      <w:lvlJc w:val="left"/>
      <w:pPr>
        <w:ind w:left="11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82CF348">
      <w:start w:val="1"/>
      <w:numFmt w:val="lowerLetter"/>
      <w:lvlText w:val="%2"/>
      <w:lvlJc w:val="left"/>
      <w:pPr>
        <w:ind w:left="18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EB825A4">
      <w:start w:val="1"/>
      <w:numFmt w:val="lowerRoman"/>
      <w:lvlText w:val="%3"/>
      <w:lvlJc w:val="left"/>
      <w:pPr>
        <w:ind w:left="25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1A4D71A">
      <w:start w:val="1"/>
      <w:numFmt w:val="decimal"/>
      <w:lvlText w:val="%4"/>
      <w:lvlJc w:val="left"/>
      <w:pPr>
        <w:ind w:left="32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47C929A">
      <w:start w:val="1"/>
      <w:numFmt w:val="lowerLetter"/>
      <w:lvlText w:val="%5"/>
      <w:lvlJc w:val="left"/>
      <w:pPr>
        <w:ind w:left="40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A4A703A">
      <w:start w:val="1"/>
      <w:numFmt w:val="lowerRoman"/>
      <w:lvlText w:val="%6"/>
      <w:lvlJc w:val="left"/>
      <w:pPr>
        <w:ind w:left="47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39E0098">
      <w:start w:val="1"/>
      <w:numFmt w:val="decimal"/>
      <w:lvlText w:val="%7"/>
      <w:lvlJc w:val="left"/>
      <w:pPr>
        <w:ind w:left="54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4C2AE5C">
      <w:start w:val="1"/>
      <w:numFmt w:val="lowerLetter"/>
      <w:lvlText w:val="%8"/>
      <w:lvlJc w:val="left"/>
      <w:pPr>
        <w:ind w:left="61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19E0D7C">
      <w:start w:val="1"/>
      <w:numFmt w:val="lowerRoman"/>
      <w:lvlText w:val="%9"/>
      <w:lvlJc w:val="left"/>
      <w:pPr>
        <w:ind w:left="68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3" w15:restartNumberingAfterBreak="0">
    <w:nsid w:val="6A852DC3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6B10061D"/>
    <w:multiLevelType w:val="hybridMultilevel"/>
    <w:tmpl w:val="82F2EC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6D8560EC"/>
    <w:multiLevelType w:val="hybridMultilevel"/>
    <w:tmpl w:val="4E5A4482"/>
    <w:lvl w:ilvl="0" w:tplc="107CBE04">
      <w:start w:val="1"/>
      <w:numFmt w:val="decimal"/>
      <w:lvlText w:val="%1."/>
      <w:lvlJc w:val="left"/>
      <w:pPr>
        <w:ind w:left="144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6" w15:restartNumberingAfterBreak="0">
    <w:nsid w:val="6DB202FC"/>
    <w:multiLevelType w:val="hybridMultilevel"/>
    <w:tmpl w:val="82F0B530"/>
    <w:lvl w:ilvl="0" w:tplc="18C2276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6E5E612C"/>
    <w:multiLevelType w:val="hybridMultilevel"/>
    <w:tmpl w:val="203A94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8" w15:restartNumberingAfterBreak="0">
    <w:nsid w:val="6F4D3458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70CC123F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713B389D"/>
    <w:multiLevelType w:val="hybridMultilevel"/>
    <w:tmpl w:val="1B3C23B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723B168E"/>
    <w:multiLevelType w:val="hybridMultilevel"/>
    <w:tmpl w:val="D9D43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731834CE"/>
    <w:multiLevelType w:val="hybridMultilevel"/>
    <w:tmpl w:val="177E8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731F42C6"/>
    <w:multiLevelType w:val="hybridMultilevel"/>
    <w:tmpl w:val="246A554C"/>
    <w:lvl w:ilvl="0" w:tplc="1AA803B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D196147E">
      <w:numFmt w:val="bullet"/>
      <w:lvlText w:val="•"/>
      <w:lvlJc w:val="left"/>
      <w:pPr>
        <w:ind w:left="1140" w:hanging="360"/>
      </w:pPr>
      <w:rPr>
        <w:rFonts w:ascii="Times New Roman" w:eastAsiaTheme="minorHAns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64" w15:restartNumberingAfterBreak="0">
    <w:nsid w:val="73514E41"/>
    <w:multiLevelType w:val="hybridMultilevel"/>
    <w:tmpl w:val="F258E2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74610155"/>
    <w:multiLevelType w:val="hybridMultilevel"/>
    <w:tmpl w:val="732AAD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6" w15:restartNumberingAfterBreak="0">
    <w:nsid w:val="750B77F6"/>
    <w:multiLevelType w:val="hybridMultilevel"/>
    <w:tmpl w:val="97028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76D47ED3"/>
    <w:multiLevelType w:val="hybridMultilevel"/>
    <w:tmpl w:val="338625C4"/>
    <w:lvl w:ilvl="0" w:tplc="40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56A451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2" w:tplc="7242F2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3" w:tplc="7DCC76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4" w:tplc="95C086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5" w:tplc="C4A0B9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6" w:tplc="D42075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7" w:tplc="58D8C2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  <w:lvl w:ilvl="8" w:tplc="33A0E31E" w:tentative="1">
      <w:start w:val="1"/>
      <w:numFmt w:val="bullet"/>
      <w:lvlText w:val="•"/>
      <w:lvlJc w:val="left"/>
      <w:pPr>
        <w:tabs>
          <w:tab w:val="num" w:pos="7200"/>
        </w:tabs>
        <w:ind w:left="7200" w:hanging="360"/>
      </w:pPr>
      <w:rPr>
        <w:rFonts w:ascii="Arial" w:hAnsi="Arial" w:hint="default"/>
      </w:rPr>
    </w:lvl>
  </w:abstractNum>
  <w:abstractNum w:abstractNumId="168" w15:restartNumberingAfterBreak="0">
    <w:nsid w:val="779A21BC"/>
    <w:multiLevelType w:val="multilevel"/>
    <w:tmpl w:val="235E457C"/>
    <w:lvl w:ilvl="0">
      <w:start w:val="1"/>
      <w:numFmt w:val="bullet"/>
      <w:lvlText w:val="•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9" w15:restartNumberingAfterBreak="0">
    <w:nsid w:val="781F7D81"/>
    <w:multiLevelType w:val="hybridMultilevel"/>
    <w:tmpl w:val="10CEF7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78343006"/>
    <w:multiLevelType w:val="hybridMultilevel"/>
    <w:tmpl w:val="34924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7889614D"/>
    <w:multiLevelType w:val="hybridMultilevel"/>
    <w:tmpl w:val="1FF41E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78DC6BC3"/>
    <w:multiLevelType w:val="hybridMultilevel"/>
    <w:tmpl w:val="D5D27E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7ADD3482"/>
    <w:multiLevelType w:val="hybridMultilevel"/>
    <w:tmpl w:val="A36871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7B52B440"/>
    <w:multiLevelType w:val="hybridMultilevel"/>
    <w:tmpl w:val="C1B856BB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5" w15:restartNumberingAfterBreak="0">
    <w:nsid w:val="7BFD6721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7D893809"/>
    <w:multiLevelType w:val="hybridMultilevel"/>
    <w:tmpl w:val="E828F2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7EC928A7"/>
    <w:multiLevelType w:val="multilevel"/>
    <w:tmpl w:val="55AC3250"/>
    <w:lvl w:ilvl="0">
      <w:start w:val="1"/>
      <w:numFmt w:val="bullet"/>
      <w:lvlText w:val="•"/>
      <w:lvlJc w:val="left"/>
      <w:rPr>
        <w:rFonts w:asciiTheme="minorHAnsi" w:hAnsiTheme="minorHAnsi" w:cstheme="minorHAnsi" w:hint="default"/>
        <w:sz w:val="26"/>
        <w:szCs w:val="2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6193313">
    <w:abstractNumId w:val="153"/>
  </w:num>
  <w:num w:numId="2" w16cid:durableId="1181745944">
    <w:abstractNumId w:val="151"/>
  </w:num>
  <w:num w:numId="3" w16cid:durableId="862403153">
    <w:abstractNumId w:val="46"/>
  </w:num>
  <w:num w:numId="4" w16cid:durableId="847795019">
    <w:abstractNumId w:val="35"/>
  </w:num>
  <w:num w:numId="5" w16cid:durableId="546839518">
    <w:abstractNumId w:val="57"/>
  </w:num>
  <w:num w:numId="6" w16cid:durableId="1464956871">
    <w:abstractNumId w:val="62"/>
  </w:num>
  <w:num w:numId="7" w16cid:durableId="611059438">
    <w:abstractNumId w:val="134"/>
  </w:num>
  <w:num w:numId="8" w16cid:durableId="595134238">
    <w:abstractNumId w:val="79"/>
  </w:num>
  <w:num w:numId="9" w16cid:durableId="232353916">
    <w:abstractNumId w:val="124"/>
  </w:num>
  <w:num w:numId="10" w16cid:durableId="1381054280">
    <w:abstractNumId w:val="33"/>
  </w:num>
  <w:num w:numId="11" w16cid:durableId="874928880">
    <w:abstractNumId w:val="142"/>
  </w:num>
  <w:num w:numId="12" w16cid:durableId="324363998">
    <w:abstractNumId w:val="37"/>
  </w:num>
  <w:num w:numId="13" w16cid:durableId="1020207335">
    <w:abstractNumId w:val="17"/>
  </w:num>
  <w:num w:numId="14" w16cid:durableId="343436396">
    <w:abstractNumId w:val="6"/>
  </w:num>
  <w:num w:numId="15" w16cid:durableId="5980435">
    <w:abstractNumId w:val="136"/>
  </w:num>
  <w:num w:numId="16" w16cid:durableId="63797965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19620647">
    <w:abstractNumId w:val="45"/>
  </w:num>
  <w:num w:numId="18" w16cid:durableId="460422482">
    <w:abstractNumId w:val="105"/>
  </w:num>
  <w:num w:numId="19" w16cid:durableId="1123839741">
    <w:abstractNumId w:val="154"/>
  </w:num>
  <w:num w:numId="20" w16cid:durableId="1554000561">
    <w:abstractNumId w:val="80"/>
  </w:num>
  <w:num w:numId="21" w16cid:durableId="1647314261">
    <w:abstractNumId w:val="83"/>
  </w:num>
  <w:num w:numId="22" w16cid:durableId="1323964998">
    <w:abstractNumId w:val="172"/>
  </w:num>
  <w:num w:numId="23" w16cid:durableId="226038305">
    <w:abstractNumId w:val="113"/>
  </w:num>
  <w:num w:numId="24" w16cid:durableId="1705208219">
    <w:abstractNumId w:val="61"/>
  </w:num>
  <w:num w:numId="25" w16cid:durableId="804279102">
    <w:abstractNumId w:val="21"/>
  </w:num>
  <w:num w:numId="26" w16cid:durableId="1551649564">
    <w:abstractNumId w:val="87"/>
  </w:num>
  <w:num w:numId="27" w16cid:durableId="1841458321">
    <w:abstractNumId w:val="54"/>
  </w:num>
  <w:num w:numId="28" w16cid:durableId="1329819760">
    <w:abstractNumId w:val="152"/>
  </w:num>
  <w:num w:numId="29" w16cid:durableId="570774989">
    <w:abstractNumId w:val="41"/>
  </w:num>
  <w:num w:numId="30" w16cid:durableId="1150831311">
    <w:abstractNumId w:val="69"/>
  </w:num>
  <w:num w:numId="31" w16cid:durableId="700400923">
    <w:abstractNumId w:val="94"/>
  </w:num>
  <w:num w:numId="32" w16cid:durableId="108135551">
    <w:abstractNumId w:val="89"/>
  </w:num>
  <w:num w:numId="33" w16cid:durableId="1726827607">
    <w:abstractNumId w:val="68"/>
  </w:num>
  <w:num w:numId="34" w16cid:durableId="1387800442">
    <w:abstractNumId w:val="161"/>
  </w:num>
  <w:num w:numId="35" w16cid:durableId="134950765">
    <w:abstractNumId w:val="15"/>
  </w:num>
  <w:num w:numId="36" w16cid:durableId="264463634">
    <w:abstractNumId w:val="146"/>
  </w:num>
  <w:num w:numId="37" w16cid:durableId="1979458873">
    <w:abstractNumId w:val="7"/>
  </w:num>
  <w:num w:numId="38" w16cid:durableId="236592402">
    <w:abstractNumId w:val="114"/>
  </w:num>
  <w:num w:numId="39" w16cid:durableId="1486438354">
    <w:abstractNumId w:val="38"/>
  </w:num>
  <w:num w:numId="40" w16cid:durableId="1056198969">
    <w:abstractNumId w:val="160"/>
  </w:num>
  <w:num w:numId="41" w16cid:durableId="1028943724">
    <w:abstractNumId w:val="148"/>
  </w:num>
  <w:num w:numId="42" w16cid:durableId="28461889">
    <w:abstractNumId w:val="99"/>
  </w:num>
  <w:num w:numId="43" w16cid:durableId="1409576932">
    <w:abstractNumId w:val="13"/>
  </w:num>
  <w:num w:numId="44" w16cid:durableId="1226599368">
    <w:abstractNumId w:val="95"/>
  </w:num>
  <w:num w:numId="45" w16cid:durableId="1914125726">
    <w:abstractNumId w:val="166"/>
  </w:num>
  <w:num w:numId="46" w16cid:durableId="1629310721">
    <w:abstractNumId w:val="117"/>
  </w:num>
  <w:num w:numId="47" w16cid:durableId="1546523310">
    <w:abstractNumId w:val="103"/>
  </w:num>
  <w:num w:numId="48" w16cid:durableId="1770732102">
    <w:abstractNumId w:val="156"/>
  </w:num>
  <w:num w:numId="49" w16cid:durableId="594559544">
    <w:abstractNumId w:val="14"/>
  </w:num>
  <w:num w:numId="50" w16cid:durableId="1497912975">
    <w:abstractNumId w:val="171"/>
  </w:num>
  <w:num w:numId="51" w16cid:durableId="903637372">
    <w:abstractNumId w:val="100"/>
  </w:num>
  <w:num w:numId="52" w16cid:durableId="989358949">
    <w:abstractNumId w:val="53"/>
  </w:num>
  <w:num w:numId="53" w16cid:durableId="1374574687">
    <w:abstractNumId w:val="170"/>
  </w:num>
  <w:num w:numId="54" w16cid:durableId="618143551">
    <w:abstractNumId w:val="34"/>
  </w:num>
  <w:num w:numId="55" w16cid:durableId="998579839">
    <w:abstractNumId w:val="60"/>
  </w:num>
  <w:num w:numId="56" w16cid:durableId="1658799292">
    <w:abstractNumId w:val="135"/>
  </w:num>
  <w:num w:numId="57" w16cid:durableId="1313829503">
    <w:abstractNumId w:val="167"/>
  </w:num>
  <w:num w:numId="58" w16cid:durableId="1415861587">
    <w:abstractNumId w:val="107"/>
  </w:num>
  <w:num w:numId="59" w16cid:durableId="1548446337">
    <w:abstractNumId w:val="4"/>
  </w:num>
  <w:num w:numId="60" w16cid:durableId="803278745">
    <w:abstractNumId w:val="31"/>
  </w:num>
  <w:num w:numId="61" w16cid:durableId="337578659">
    <w:abstractNumId w:val="82"/>
  </w:num>
  <w:num w:numId="62" w16cid:durableId="1067797282">
    <w:abstractNumId w:val="23"/>
  </w:num>
  <w:num w:numId="63" w16cid:durableId="1020202157">
    <w:abstractNumId w:val="20"/>
  </w:num>
  <w:num w:numId="64" w16cid:durableId="746803377">
    <w:abstractNumId w:val="78"/>
  </w:num>
  <w:num w:numId="65" w16cid:durableId="636031945">
    <w:abstractNumId w:val="72"/>
  </w:num>
  <w:num w:numId="66" w16cid:durableId="2026856969">
    <w:abstractNumId w:val="175"/>
  </w:num>
  <w:num w:numId="67" w16cid:durableId="1113283136">
    <w:abstractNumId w:val="73"/>
  </w:num>
  <w:num w:numId="68" w16cid:durableId="1513493451">
    <w:abstractNumId w:val="85"/>
  </w:num>
  <w:num w:numId="69" w16cid:durableId="2084788370">
    <w:abstractNumId w:val="143"/>
  </w:num>
  <w:num w:numId="70" w16cid:durableId="1191263805">
    <w:abstractNumId w:val="18"/>
  </w:num>
  <w:num w:numId="71" w16cid:durableId="837888278">
    <w:abstractNumId w:val="19"/>
  </w:num>
  <w:num w:numId="72" w16cid:durableId="266930142">
    <w:abstractNumId w:val="10"/>
  </w:num>
  <w:num w:numId="73" w16cid:durableId="796726403">
    <w:abstractNumId w:val="139"/>
  </w:num>
  <w:num w:numId="74" w16cid:durableId="1585725945">
    <w:abstractNumId w:val="145"/>
  </w:num>
  <w:num w:numId="75" w16cid:durableId="1466661461">
    <w:abstractNumId w:val="144"/>
  </w:num>
  <w:num w:numId="76" w16cid:durableId="976035460">
    <w:abstractNumId w:val="56"/>
  </w:num>
  <w:num w:numId="77" w16cid:durableId="1289387493">
    <w:abstractNumId w:val="74"/>
  </w:num>
  <w:num w:numId="78" w16cid:durableId="888225131">
    <w:abstractNumId w:val="129"/>
  </w:num>
  <w:num w:numId="79" w16cid:durableId="1821998563">
    <w:abstractNumId w:val="126"/>
  </w:num>
  <w:num w:numId="80" w16cid:durableId="1202087206">
    <w:abstractNumId w:val="164"/>
  </w:num>
  <w:num w:numId="81" w16cid:durableId="1704133274">
    <w:abstractNumId w:val="27"/>
  </w:num>
  <w:num w:numId="82" w16cid:durableId="439184730">
    <w:abstractNumId w:val="132"/>
  </w:num>
  <w:num w:numId="83" w16cid:durableId="164589081">
    <w:abstractNumId w:val="67"/>
  </w:num>
  <w:num w:numId="84" w16cid:durableId="1346519584">
    <w:abstractNumId w:val="64"/>
  </w:num>
  <w:num w:numId="85" w16cid:durableId="1124887670">
    <w:abstractNumId w:val="116"/>
  </w:num>
  <w:num w:numId="86" w16cid:durableId="785077171">
    <w:abstractNumId w:val="91"/>
  </w:num>
  <w:num w:numId="87" w16cid:durableId="2003967370">
    <w:abstractNumId w:val="110"/>
  </w:num>
  <w:num w:numId="88" w16cid:durableId="941300313">
    <w:abstractNumId w:val="70"/>
  </w:num>
  <w:num w:numId="89" w16cid:durableId="1704090470">
    <w:abstractNumId w:val="49"/>
  </w:num>
  <w:num w:numId="90" w16cid:durableId="36241725">
    <w:abstractNumId w:val="150"/>
  </w:num>
  <w:num w:numId="91" w16cid:durableId="1086340961">
    <w:abstractNumId w:val="11"/>
  </w:num>
  <w:num w:numId="92" w16cid:durableId="1006712114">
    <w:abstractNumId w:val="157"/>
  </w:num>
  <w:num w:numId="93" w16cid:durableId="1354644786">
    <w:abstractNumId w:val="66"/>
  </w:num>
  <w:num w:numId="94" w16cid:durableId="913126743">
    <w:abstractNumId w:val="40"/>
  </w:num>
  <w:num w:numId="95" w16cid:durableId="1372727859">
    <w:abstractNumId w:val="22"/>
  </w:num>
  <w:num w:numId="96" w16cid:durableId="1523739304">
    <w:abstractNumId w:val="59"/>
  </w:num>
  <w:num w:numId="97" w16cid:durableId="1791392161">
    <w:abstractNumId w:val="5"/>
  </w:num>
  <w:num w:numId="98" w16cid:durableId="867061738">
    <w:abstractNumId w:val="121"/>
  </w:num>
  <w:num w:numId="99" w16cid:durableId="1539471138">
    <w:abstractNumId w:val="109"/>
  </w:num>
  <w:num w:numId="100" w16cid:durableId="1713505807">
    <w:abstractNumId w:val="76"/>
  </w:num>
  <w:num w:numId="101" w16cid:durableId="1444151427">
    <w:abstractNumId w:val="16"/>
  </w:num>
  <w:num w:numId="102" w16cid:durableId="1442264482">
    <w:abstractNumId w:val="77"/>
  </w:num>
  <w:num w:numId="103" w16cid:durableId="1712456727">
    <w:abstractNumId w:val="102"/>
  </w:num>
  <w:num w:numId="104" w16cid:durableId="1981692094">
    <w:abstractNumId w:val="125"/>
  </w:num>
  <w:num w:numId="105" w16cid:durableId="174075507">
    <w:abstractNumId w:val="163"/>
  </w:num>
  <w:num w:numId="106" w16cid:durableId="650258412">
    <w:abstractNumId w:val="98"/>
  </w:num>
  <w:num w:numId="107" w16cid:durableId="1849171413">
    <w:abstractNumId w:val="127"/>
  </w:num>
  <w:num w:numId="108" w16cid:durableId="1868366760">
    <w:abstractNumId w:val="25"/>
  </w:num>
  <w:num w:numId="109" w16cid:durableId="2141412026">
    <w:abstractNumId w:val="149"/>
  </w:num>
  <w:num w:numId="110" w16cid:durableId="538474484">
    <w:abstractNumId w:val="176"/>
  </w:num>
  <w:num w:numId="111" w16cid:durableId="160588955">
    <w:abstractNumId w:val="32"/>
  </w:num>
  <w:num w:numId="112" w16cid:durableId="1790734080">
    <w:abstractNumId w:val="1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" w16cid:durableId="411045389">
    <w:abstractNumId w:val="141"/>
  </w:num>
  <w:num w:numId="114" w16cid:durableId="210310662">
    <w:abstractNumId w:val="1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" w16cid:durableId="546717650">
    <w:abstractNumId w:val="115"/>
  </w:num>
  <w:num w:numId="116" w16cid:durableId="1658219940">
    <w:abstractNumId w:val="137"/>
  </w:num>
  <w:num w:numId="117" w16cid:durableId="1445728738">
    <w:abstractNumId w:val="96"/>
  </w:num>
  <w:num w:numId="118" w16cid:durableId="1021510964">
    <w:abstractNumId w:val="101"/>
  </w:num>
  <w:num w:numId="119" w16cid:durableId="1065494281">
    <w:abstractNumId w:val="130"/>
  </w:num>
  <w:num w:numId="120" w16cid:durableId="2015304413">
    <w:abstractNumId w:val="43"/>
  </w:num>
  <w:num w:numId="121" w16cid:durableId="1010526109">
    <w:abstractNumId w:val="28"/>
  </w:num>
  <w:num w:numId="122" w16cid:durableId="1199977841">
    <w:abstractNumId w:val="162"/>
  </w:num>
  <w:num w:numId="123" w16cid:durableId="154152212">
    <w:abstractNumId w:val="36"/>
  </w:num>
  <w:num w:numId="124" w16cid:durableId="1951621164">
    <w:abstractNumId w:val="17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" w16cid:durableId="1674720523">
    <w:abstractNumId w:val="71"/>
  </w:num>
  <w:num w:numId="126" w16cid:durableId="1774670399">
    <w:abstractNumId w:val="75"/>
  </w:num>
  <w:num w:numId="127" w16cid:durableId="196699726">
    <w:abstractNumId w:val="92"/>
  </w:num>
  <w:num w:numId="128" w16cid:durableId="1926766824">
    <w:abstractNumId w:val="122"/>
  </w:num>
  <w:num w:numId="129" w16cid:durableId="2019305741">
    <w:abstractNumId w:val="81"/>
  </w:num>
  <w:num w:numId="130" w16cid:durableId="1413356683">
    <w:abstractNumId w:val="44"/>
  </w:num>
  <w:num w:numId="131" w16cid:durableId="228929014">
    <w:abstractNumId w:val="90"/>
  </w:num>
  <w:num w:numId="132" w16cid:durableId="1274941580">
    <w:abstractNumId w:val="133"/>
  </w:num>
  <w:num w:numId="133" w16cid:durableId="1335262100">
    <w:abstractNumId w:val="47"/>
  </w:num>
  <w:num w:numId="134" w16cid:durableId="1294555867">
    <w:abstractNumId w:val="174"/>
  </w:num>
  <w:num w:numId="135" w16cid:durableId="1322125013">
    <w:abstractNumId w:val="138"/>
  </w:num>
  <w:num w:numId="136" w16cid:durableId="689995062">
    <w:abstractNumId w:val="1"/>
  </w:num>
  <w:num w:numId="137" w16cid:durableId="2095783255">
    <w:abstractNumId w:val="29"/>
  </w:num>
  <w:num w:numId="138" w16cid:durableId="1150057143">
    <w:abstractNumId w:val="65"/>
  </w:num>
  <w:num w:numId="139" w16cid:durableId="495415363">
    <w:abstractNumId w:val="50"/>
  </w:num>
  <w:num w:numId="140" w16cid:durableId="744113785">
    <w:abstractNumId w:val="51"/>
  </w:num>
  <w:num w:numId="141" w16cid:durableId="1535535938">
    <w:abstractNumId w:val="52"/>
  </w:num>
  <w:num w:numId="142" w16cid:durableId="1784495871">
    <w:abstractNumId w:val="12"/>
  </w:num>
  <w:num w:numId="143" w16cid:durableId="1593734267">
    <w:abstractNumId w:val="10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651714939">
    <w:abstractNumId w:val="26"/>
  </w:num>
  <w:num w:numId="145" w16cid:durableId="245379902">
    <w:abstractNumId w:val="159"/>
  </w:num>
  <w:num w:numId="146" w16cid:durableId="1509061200">
    <w:abstractNumId w:val="123"/>
  </w:num>
  <w:num w:numId="147" w16cid:durableId="1658918583">
    <w:abstractNumId w:val="8"/>
  </w:num>
  <w:num w:numId="148" w16cid:durableId="2065255840">
    <w:abstractNumId w:val="131"/>
  </w:num>
  <w:num w:numId="149" w16cid:durableId="1630090833">
    <w:abstractNumId w:val="88"/>
  </w:num>
  <w:num w:numId="150" w16cid:durableId="310987436">
    <w:abstractNumId w:val="119"/>
  </w:num>
  <w:num w:numId="151" w16cid:durableId="604848857">
    <w:abstractNumId w:val="128"/>
  </w:num>
  <w:num w:numId="152" w16cid:durableId="569389029">
    <w:abstractNumId w:val="93"/>
  </w:num>
  <w:num w:numId="153" w16cid:durableId="1289512852">
    <w:abstractNumId w:val="30"/>
  </w:num>
  <w:num w:numId="154" w16cid:durableId="1536892631">
    <w:abstractNumId w:val="169"/>
  </w:num>
  <w:num w:numId="155" w16cid:durableId="1060863671">
    <w:abstractNumId w:val="84"/>
  </w:num>
  <w:num w:numId="156" w16cid:durableId="1577401607">
    <w:abstractNumId w:val="55"/>
  </w:num>
  <w:num w:numId="157" w16cid:durableId="1214586123">
    <w:abstractNumId w:val="86"/>
  </w:num>
  <w:num w:numId="158" w16cid:durableId="1856069767">
    <w:abstractNumId w:val="140"/>
  </w:num>
  <w:num w:numId="159" w16cid:durableId="1944343928">
    <w:abstractNumId w:val="1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0" w16cid:durableId="1325157607">
    <w:abstractNumId w:val="104"/>
  </w:num>
  <w:num w:numId="161" w16cid:durableId="1983072872">
    <w:abstractNumId w:val="112"/>
  </w:num>
  <w:num w:numId="162" w16cid:durableId="33701084">
    <w:abstractNumId w:val="111"/>
  </w:num>
  <w:num w:numId="163" w16cid:durableId="1511991894">
    <w:abstractNumId w:val="63"/>
  </w:num>
  <w:num w:numId="164" w16cid:durableId="1136141467">
    <w:abstractNumId w:val="118"/>
  </w:num>
  <w:num w:numId="165" w16cid:durableId="604727620">
    <w:abstractNumId w:val="106"/>
  </w:num>
  <w:num w:numId="166" w16cid:durableId="483812854">
    <w:abstractNumId w:val="165"/>
  </w:num>
  <w:num w:numId="167" w16cid:durableId="1962415876">
    <w:abstractNumId w:val="97"/>
  </w:num>
  <w:num w:numId="168" w16cid:durableId="1841115965">
    <w:abstractNumId w:val="177"/>
  </w:num>
  <w:num w:numId="169" w16cid:durableId="910118612">
    <w:abstractNumId w:val="39"/>
  </w:num>
  <w:num w:numId="170" w16cid:durableId="1389298845">
    <w:abstractNumId w:val="42"/>
  </w:num>
  <w:num w:numId="171" w16cid:durableId="1264076232">
    <w:abstractNumId w:val="24"/>
  </w:num>
  <w:num w:numId="172" w16cid:durableId="864170121">
    <w:abstractNumId w:val="48"/>
  </w:num>
  <w:num w:numId="173" w16cid:durableId="1791968932">
    <w:abstractNumId w:val="168"/>
  </w:num>
  <w:num w:numId="174" w16cid:durableId="120152867">
    <w:abstractNumId w:val="158"/>
  </w:num>
  <w:num w:numId="175" w16cid:durableId="836267746">
    <w:abstractNumId w:val="58"/>
  </w:num>
  <w:numIdMacAtCleanup w:val="1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5D72"/>
    <w:rsid w:val="00000FB2"/>
    <w:rsid w:val="00001D74"/>
    <w:rsid w:val="000121CF"/>
    <w:rsid w:val="0001580F"/>
    <w:rsid w:val="00016658"/>
    <w:rsid w:val="00017662"/>
    <w:rsid w:val="00033CC1"/>
    <w:rsid w:val="000364AC"/>
    <w:rsid w:val="00040C1B"/>
    <w:rsid w:val="00040C9C"/>
    <w:rsid w:val="00041A4F"/>
    <w:rsid w:val="00051FF2"/>
    <w:rsid w:val="0005306F"/>
    <w:rsid w:val="00053609"/>
    <w:rsid w:val="00056CEC"/>
    <w:rsid w:val="000574CE"/>
    <w:rsid w:val="0005760B"/>
    <w:rsid w:val="00060732"/>
    <w:rsid w:val="0007793A"/>
    <w:rsid w:val="0008233B"/>
    <w:rsid w:val="0008250D"/>
    <w:rsid w:val="0008258D"/>
    <w:rsid w:val="00082FA1"/>
    <w:rsid w:val="00085D8D"/>
    <w:rsid w:val="000867F0"/>
    <w:rsid w:val="000934B2"/>
    <w:rsid w:val="0009456A"/>
    <w:rsid w:val="00097682"/>
    <w:rsid w:val="000A6981"/>
    <w:rsid w:val="000B3E7D"/>
    <w:rsid w:val="000B65C5"/>
    <w:rsid w:val="000C0232"/>
    <w:rsid w:val="000C27F2"/>
    <w:rsid w:val="000E2BE4"/>
    <w:rsid w:val="000F12D7"/>
    <w:rsid w:val="000F1771"/>
    <w:rsid w:val="00103B87"/>
    <w:rsid w:val="00106221"/>
    <w:rsid w:val="001207AA"/>
    <w:rsid w:val="00136C12"/>
    <w:rsid w:val="00136F0E"/>
    <w:rsid w:val="00140CA0"/>
    <w:rsid w:val="00143BA1"/>
    <w:rsid w:val="00155D72"/>
    <w:rsid w:val="00161ABA"/>
    <w:rsid w:val="00161F6C"/>
    <w:rsid w:val="00172B53"/>
    <w:rsid w:val="00176C5D"/>
    <w:rsid w:val="001770A9"/>
    <w:rsid w:val="001930B3"/>
    <w:rsid w:val="001A291E"/>
    <w:rsid w:val="001A2B72"/>
    <w:rsid w:val="001B7EC9"/>
    <w:rsid w:val="001C19ED"/>
    <w:rsid w:val="001C56CF"/>
    <w:rsid w:val="001C67F4"/>
    <w:rsid w:val="001C794D"/>
    <w:rsid w:val="001D3754"/>
    <w:rsid w:val="001D5608"/>
    <w:rsid w:val="001E0D22"/>
    <w:rsid w:val="001E0D5F"/>
    <w:rsid w:val="001F102F"/>
    <w:rsid w:val="001F2959"/>
    <w:rsid w:val="001F2C4F"/>
    <w:rsid w:val="0020103D"/>
    <w:rsid w:val="002068FE"/>
    <w:rsid w:val="00207DE7"/>
    <w:rsid w:val="00216E9F"/>
    <w:rsid w:val="00217E15"/>
    <w:rsid w:val="002221F7"/>
    <w:rsid w:val="002222ED"/>
    <w:rsid w:val="0022277A"/>
    <w:rsid w:val="00223142"/>
    <w:rsid w:val="0022455A"/>
    <w:rsid w:val="002250B3"/>
    <w:rsid w:val="002347EE"/>
    <w:rsid w:val="0024231E"/>
    <w:rsid w:val="00242E49"/>
    <w:rsid w:val="0024468E"/>
    <w:rsid w:val="0024707A"/>
    <w:rsid w:val="00250457"/>
    <w:rsid w:val="002510F6"/>
    <w:rsid w:val="002565AF"/>
    <w:rsid w:val="00272991"/>
    <w:rsid w:val="00276475"/>
    <w:rsid w:val="00276FC2"/>
    <w:rsid w:val="00286F11"/>
    <w:rsid w:val="002939F4"/>
    <w:rsid w:val="002952BA"/>
    <w:rsid w:val="00296AC1"/>
    <w:rsid w:val="00297355"/>
    <w:rsid w:val="002A0559"/>
    <w:rsid w:val="002A1E2D"/>
    <w:rsid w:val="002A2F75"/>
    <w:rsid w:val="002A43A9"/>
    <w:rsid w:val="002A72A0"/>
    <w:rsid w:val="002B4339"/>
    <w:rsid w:val="002B63F5"/>
    <w:rsid w:val="002B692C"/>
    <w:rsid w:val="002B6EFD"/>
    <w:rsid w:val="002C08A6"/>
    <w:rsid w:val="002C52A3"/>
    <w:rsid w:val="002D0292"/>
    <w:rsid w:val="002D29DD"/>
    <w:rsid w:val="002F6C84"/>
    <w:rsid w:val="00302398"/>
    <w:rsid w:val="003049CC"/>
    <w:rsid w:val="00304B19"/>
    <w:rsid w:val="00312D19"/>
    <w:rsid w:val="00316072"/>
    <w:rsid w:val="003248AF"/>
    <w:rsid w:val="00346834"/>
    <w:rsid w:val="003518C1"/>
    <w:rsid w:val="00352AF7"/>
    <w:rsid w:val="00354266"/>
    <w:rsid w:val="0036241B"/>
    <w:rsid w:val="00367B8A"/>
    <w:rsid w:val="003728BE"/>
    <w:rsid w:val="00373A5D"/>
    <w:rsid w:val="003832B1"/>
    <w:rsid w:val="00383B33"/>
    <w:rsid w:val="0038413B"/>
    <w:rsid w:val="00392404"/>
    <w:rsid w:val="0039731B"/>
    <w:rsid w:val="003A0F21"/>
    <w:rsid w:val="003A3FFD"/>
    <w:rsid w:val="003A47DA"/>
    <w:rsid w:val="003B2126"/>
    <w:rsid w:val="003B5E36"/>
    <w:rsid w:val="003C1FB4"/>
    <w:rsid w:val="003C2747"/>
    <w:rsid w:val="003C3412"/>
    <w:rsid w:val="003C56DD"/>
    <w:rsid w:val="003C7425"/>
    <w:rsid w:val="003C753B"/>
    <w:rsid w:val="003D38DE"/>
    <w:rsid w:val="003D7D73"/>
    <w:rsid w:val="003E2929"/>
    <w:rsid w:val="003E74C9"/>
    <w:rsid w:val="003E7837"/>
    <w:rsid w:val="003F03D6"/>
    <w:rsid w:val="003F3A6D"/>
    <w:rsid w:val="00400372"/>
    <w:rsid w:val="00401101"/>
    <w:rsid w:val="00405310"/>
    <w:rsid w:val="00411066"/>
    <w:rsid w:val="00420019"/>
    <w:rsid w:val="00424684"/>
    <w:rsid w:val="00430B25"/>
    <w:rsid w:val="00431564"/>
    <w:rsid w:val="00433653"/>
    <w:rsid w:val="00433CE2"/>
    <w:rsid w:val="00434295"/>
    <w:rsid w:val="00436966"/>
    <w:rsid w:val="0043700E"/>
    <w:rsid w:val="004428E4"/>
    <w:rsid w:val="004461DD"/>
    <w:rsid w:val="00447FFB"/>
    <w:rsid w:val="00465237"/>
    <w:rsid w:val="004726F1"/>
    <w:rsid w:val="00473CED"/>
    <w:rsid w:val="00481D7A"/>
    <w:rsid w:val="004856C3"/>
    <w:rsid w:val="004A2D1C"/>
    <w:rsid w:val="004A35CF"/>
    <w:rsid w:val="004A3F43"/>
    <w:rsid w:val="004A4716"/>
    <w:rsid w:val="004A5EDE"/>
    <w:rsid w:val="004A6D56"/>
    <w:rsid w:val="004B60D7"/>
    <w:rsid w:val="004B6503"/>
    <w:rsid w:val="004B660C"/>
    <w:rsid w:val="004C595B"/>
    <w:rsid w:val="004C7A83"/>
    <w:rsid w:val="004D3A3F"/>
    <w:rsid w:val="004D3E30"/>
    <w:rsid w:val="004D5DD4"/>
    <w:rsid w:val="004D68B8"/>
    <w:rsid w:val="004E1766"/>
    <w:rsid w:val="004E435A"/>
    <w:rsid w:val="004E5FEF"/>
    <w:rsid w:val="004F4D3A"/>
    <w:rsid w:val="00502CC4"/>
    <w:rsid w:val="005038BC"/>
    <w:rsid w:val="00505215"/>
    <w:rsid w:val="00512A04"/>
    <w:rsid w:val="005172D4"/>
    <w:rsid w:val="00521740"/>
    <w:rsid w:val="0053528B"/>
    <w:rsid w:val="00542639"/>
    <w:rsid w:val="00550D45"/>
    <w:rsid w:val="00552EFB"/>
    <w:rsid w:val="00555A2D"/>
    <w:rsid w:val="00556F48"/>
    <w:rsid w:val="005570B8"/>
    <w:rsid w:val="005638AD"/>
    <w:rsid w:val="00563F80"/>
    <w:rsid w:val="00565F3F"/>
    <w:rsid w:val="00573761"/>
    <w:rsid w:val="00573B81"/>
    <w:rsid w:val="00575979"/>
    <w:rsid w:val="00596B4E"/>
    <w:rsid w:val="005A00B9"/>
    <w:rsid w:val="005A04B4"/>
    <w:rsid w:val="005A339B"/>
    <w:rsid w:val="005A374C"/>
    <w:rsid w:val="005B14D1"/>
    <w:rsid w:val="005B5819"/>
    <w:rsid w:val="005C3B76"/>
    <w:rsid w:val="005C7FB8"/>
    <w:rsid w:val="005D08D8"/>
    <w:rsid w:val="005D790D"/>
    <w:rsid w:val="005E2C91"/>
    <w:rsid w:val="005E2FED"/>
    <w:rsid w:val="005E530A"/>
    <w:rsid w:val="005E66ED"/>
    <w:rsid w:val="005E757F"/>
    <w:rsid w:val="005F0016"/>
    <w:rsid w:val="005F35A2"/>
    <w:rsid w:val="005F3C1D"/>
    <w:rsid w:val="005F4176"/>
    <w:rsid w:val="005F798B"/>
    <w:rsid w:val="00603904"/>
    <w:rsid w:val="00612C46"/>
    <w:rsid w:val="00615185"/>
    <w:rsid w:val="00623957"/>
    <w:rsid w:val="00623C0D"/>
    <w:rsid w:val="0062793E"/>
    <w:rsid w:val="00637BFC"/>
    <w:rsid w:val="006409A2"/>
    <w:rsid w:val="00644C0F"/>
    <w:rsid w:val="00665201"/>
    <w:rsid w:val="0067080B"/>
    <w:rsid w:val="0067268A"/>
    <w:rsid w:val="00672F08"/>
    <w:rsid w:val="00682925"/>
    <w:rsid w:val="00691372"/>
    <w:rsid w:val="00695CAA"/>
    <w:rsid w:val="0069609A"/>
    <w:rsid w:val="006A4E19"/>
    <w:rsid w:val="006B26CE"/>
    <w:rsid w:val="006B45CD"/>
    <w:rsid w:val="006C5D6B"/>
    <w:rsid w:val="006D019A"/>
    <w:rsid w:val="006D0FAA"/>
    <w:rsid w:val="006D3D43"/>
    <w:rsid w:val="006D3EB2"/>
    <w:rsid w:val="006D7428"/>
    <w:rsid w:val="006E0E09"/>
    <w:rsid w:val="006E72FA"/>
    <w:rsid w:val="007000F5"/>
    <w:rsid w:val="0071069F"/>
    <w:rsid w:val="007135F0"/>
    <w:rsid w:val="007305A2"/>
    <w:rsid w:val="00731599"/>
    <w:rsid w:val="00732200"/>
    <w:rsid w:val="0073260F"/>
    <w:rsid w:val="0073313C"/>
    <w:rsid w:val="0073369C"/>
    <w:rsid w:val="00742E72"/>
    <w:rsid w:val="00744C31"/>
    <w:rsid w:val="00745C75"/>
    <w:rsid w:val="00745F5B"/>
    <w:rsid w:val="00747957"/>
    <w:rsid w:val="00751C36"/>
    <w:rsid w:val="0075302F"/>
    <w:rsid w:val="0075347F"/>
    <w:rsid w:val="0075370F"/>
    <w:rsid w:val="007537B4"/>
    <w:rsid w:val="00757DE8"/>
    <w:rsid w:val="00765BF0"/>
    <w:rsid w:val="00784803"/>
    <w:rsid w:val="00784D34"/>
    <w:rsid w:val="007851BD"/>
    <w:rsid w:val="007865C4"/>
    <w:rsid w:val="0079002C"/>
    <w:rsid w:val="00791C82"/>
    <w:rsid w:val="007921E2"/>
    <w:rsid w:val="00793A1E"/>
    <w:rsid w:val="00797EBD"/>
    <w:rsid w:val="007A13CB"/>
    <w:rsid w:val="007A4339"/>
    <w:rsid w:val="007A5FB5"/>
    <w:rsid w:val="007A6DCD"/>
    <w:rsid w:val="007A6E20"/>
    <w:rsid w:val="007B6498"/>
    <w:rsid w:val="007C1823"/>
    <w:rsid w:val="007D0344"/>
    <w:rsid w:val="007D19A0"/>
    <w:rsid w:val="007D2B0C"/>
    <w:rsid w:val="007D388D"/>
    <w:rsid w:val="007D7081"/>
    <w:rsid w:val="007D726D"/>
    <w:rsid w:val="007E6648"/>
    <w:rsid w:val="007E6AB4"/>
    <w:rsid w:val="007F0615"/>
    <w:rsid w:val="007F0856"/>
    <w:rsid w:val="007F099F"/>
    <w:rsid w:val="007F3E70"/>
    <w:rsid w:val="007F6DE1"/>
    <w:rsid w:val="007F7390"/>
    <w:rsid w:val="008001D4"/>
    <w:rsid w:val="0080349A"/>
    <w:rsid w:val="008062EC"/>
    <w:rsid w:val="00810DA9"/>
    <w:rsid w:val="008158DB"/>
    <w:rsid w:val="00825275"/>
    <w:rsid w:val="0082643E"/>
    <w:rsid w:val="0083017A"/>
    <w:rsid w:val="0084083D"/>
    <w:rsid w:val="00840C48"/>
    <w:rsid w:val="00841B3D"/>
    <w:rsid w:val="0084485D"/>
    <w:rsid w:val="0085462E"/>
    <w:rsid w:val="0085470C"/>
    <w:rsid w:val="0086498B"/>
    <w:rsid w:val="008654EE"/>
    <w:rsid w:val="00867A26"/>
    <w:rsid w:val="00870158"/>
    <w:rsid w:val="00870637"/>
    <w:rsid w:val="00872843"/>
    <w:rsid w:val="00880287"/>
    <w:rsid w:val="00890A32"/>
    <w:rsid w:val="008910D2"/>
    <w:rsid w:val="00895CFC"/>
    <w:rsid w:val="00895DC8"/>
    <w:rsid w:val="008A2207"/>
    <w:rsid w:val="008B2A43"/>
    <w:rsid w:val="008D20C6"/>
    <w:rsid w:val="008D29E4"/>
    <w:rsid w:val="008D7586"/>
    <w:rsid w:val="008D76DD"/>
    <w:rsid w:val="008E06BA"/>
    <w:rsid w:val="008E38FA"/>
    <w:rsid w:val="008E557F"/>
    <w:rsid w:val="008F399A"/>
    <w:rsid w:val="008F4CEB"/>
    <w:rsid w:val="009043EF"/>
    <w:rsid w:val="0090467D"/>
    <w:rsid w:val="0092293F"/>
    <w:rsid w:val="009232A0"/>
    <w:rsid w:val="00924A85"/>
    <w:rsid w:val="009255C9"/>
    <w:rsid w:val="00935698"/>
    <w:rsid w:val="009422EF"/>
    <w:rsid w:val="00947BF9"/>
    <w:rsid w:val="0095173E"/>
    <w:rsid w:val="009544F3"/>
    <w:rsid w:val="009556DB"/>
    <w:rsid w:val="00961B08"/>
    <w:rsid w:val="00974648"/>
    <w:rsid w:val="00975660"/>
    <w:rsid w:val="009757EE"/>
    <w:rsid w:val="00984D1B"/>
    <w:rsid w:val="00987582"/>
    <w:rsid w:val="0099456F"/>
    <w:rsid w:val="00995882"/>
    <w:rsid w:val="00995BF4"/>
    <w:rsid w:val="009A102D"/>
    <w:rsid w:val="009A690D"/>
    <w:rsid w:val="009B1EA6"/>
    <w:rsid w:val="009C5E4E"/>
    <w:rsid w:val="009C636C"/>
    <w:rsid w:val="009C77A6"/>
    <w:rsid w:val="009D1EB2"/>
    <w:rsid w:val="009D2BFF"/>
    <w:rsid w:val="009D4F6D"/>
    <w:rsid w:val="009D6DF1"/>
    <w:rsid w:val="009E5A1D"/>
    <w:rsid w:val="009E5EE8"/>
    <w:rsid w:val="009F692D"/>
    <w:rsid w:val="00A02493"/>
    <w:rsid w:val="00A129A8"/>
    <w:rsid w:val="00A156C0"/>
    <w:rsid w:val="00A172BD"/>
    <w:rsid w:val="00A22AEA"/>
    <w:rsid w:val="00A2435B"/>
    <w:rsid w:val="00A250B0"/>
    <w:rsid w:val="00A26486"/>
    <w:rsid w:val="00A32C89"/>
    <w:rsid w:val="00A33863"/>
    <w:rsid w:val="00A34862"/>
    <w:rsid w:val="00A36093"/>
    <w:rsid w:val="00A41066"/>
    <w:rsid w:val="00A41250"/>
    <w:rsid w:val="00A4488F"/>
    <w:rsid w:val="00A467FF"/>
    <w:rsid w:val="00A555FB"/>
    <w:rsid w:val="00A56803"/>
    <w:rsid w:val="00A63DF4"/>
    <w:rsid w:val="00A6422B"/>
    <w:rsid w:val="00A66AD4"/>
    <w:rsid w:val="00A7139B"/>
    <w:rsid w:val="00A721F0"/>
    <w:rsid w:val="00A81A2C"/>
    <w:rsid w:val="00A8448F"/>
    <w:rsid w:val="00A84E0D"/>
    <w:rsid w:val="00A85711"/>
    <w:rsid w:val="00A93660"/>
    <w:rsid w:val="00A9367A"/>
    <w:rsid w:val="00A96DBA"/>
    <w:rsid w:val="00A97DA6"/>
    <w:rsid w:val="00AA2CEC"/>
    <w:rsid w:val="00AA51E1"/>
    <w:rsid w:val="00AA5472"/>
    <w:rsid w:val="00AA6F8C"/>
    <w:rsid w:val="00AB58AF"/>
    <w:rsid w:val="00AC6683"/>
    <w:rsid w:val="00AC7F52"/>
    <w:rsid w:val="00AD5D43"/>
    <w:rsid w:val="00AE2EAD"/>
    <w:rsid w:val="00AE521A"/>
    <w:rsid w:val="00AE5F56"/>
    <w:rsid w:val="00AF7D48"/>
    <w:rsid w:val="00B0020B"/>
    <w:rsid w:val="00B011C3"/>
    <w:rsid w:val="00B03A3F"/>
    <w:rsid w:val="00B04C00"/>
    <w:rsid w:val="00B04FB9"/>
    <w:rsid w:val="00B25C1E"/>
    <w:rsid w:val="00B261F1"/>
    <w:rsid w:val="00B26C37"/>
    <w:rsid w:val="00B31387"/>
    <w:rsid w:val="00B32E49"/>
    <w:rsid w:val="00B3782A"/>
    <w:rsid w:val="00B4450A"/>
    <w:rsid w:val="00B5082D"/>
    <w:rsid w:val="00B523A6"/>
    <w:rsid w:val="00B55141"/>
    <w:rsid w:val="00B55464"/>
    <w:rsid w:val="00B57CBB"/>
    <w:rsid w:val="00B6027E"/>
    <w:rsid w:val="00B61E29"/>
    <w:rsid w:val="00B634C7"/>
    <w:rsid w:val="00B6362C"/>
    <w:rsid w:val="00B701AC"/>
    <w:rsid w:val="00B7602E"/>
    <w:rsid w:val="00B76391"/>
    <w:rsid w:val="00B821A1"/>
    <w:rsid w:val="00B825DF"/>
    <w:rsid w:val="00B977F7"/>
    <w:rsid w:val="00BA00DE"/>
    <w:rsid w:val="00BA0F1D"/>
    <w:rsid w:val="00BA10D4"/>
    <w:rsid w:val="00BA561B"/>
    <w:rsid w:val="00BA785E"/>
    <w:rsid w:val="00BB09B2"/>
    <w:rsid w:val="00BB1150"/>
    <w:rsid w:val="00BB4A76"/>
    <w:rsid w:val="00BB6366"/>
    <w:rsid w:val="00BD688C"/>
    <w:rsid w:val="00BE1157"/>
    <w:rsid w:val="00BE1CDB"/>
    <w:rsid w:val="00BE5E94"/>
    <w:rsid w:val="00BF1180"/>
    <w:rsid w:val="00BF6BA8"/>
    <w:rsid w:val="00C01961"/>
    <w:rsid w:val="00C054BD"/>
    <w:rsid w:val="00C12F07"/>
    <w:rsid w:val="00C15660"/>
    <w:rsid w:val="00C21888"/>
    <w:rsid w:val="00C301F7"/>
    <w:rsid w:val="00C35FE3"/>
    <w:rsid w:val="00C4776C"/>
    <w:rsid w:val="00C52806"/>
    <w:rsid w:val="00C545F2"/>
    <w:rsid w:val="00C634BD"/>
    <w:rsid w:val="00C6585F"/>
    <w:rsid w:val="00C658CE"/>
    <w:rsid w:val="00C65E03"/>
    <w:rsid w:val="00C66AF5"/>
    <w:rsid w:val="00C83926"/>
    <w:rsid w:val="00C851D9"/>
    <w:rsid w:val="00C8753B"/>
    <w:rsid w:val="00C92CE7"/>
    <w:rsid w:val="00C94F67"/>
    <w:rsid w:val="00CA4F3E"/>
    <w:rsid w:val="00CB0BAF"/>
    <w:rsid w:val="00CB34A3"/>
    <w:rsid w:val="00CB52CC"/>
    <w:rsid w:val="00CB5C6B"/>
    <w:rsid w:val="00CC0EC0"/>
    <w:rsid w:val="00CC72B4"/>
    <w:rsid w:val="00CD47F1"/>
    <w:rsid w:val="00CD48DF"/>
    <w:rsid w:val="00CE13C1"/>
    <w:rsid w:val="00D05A55"/>
    <w:rsid w:val="00D10028"/>
    <w:rsid w:val="00D13E53"/>
    <w:rsid w:val="00D14BDE"/>
    <w:rsid w:val="00D155D6"/>
    <w:rsid w:val="00D1595A"/>
    <w:rsid w:val="00D15AA3"/>
    <w:rsid w:val="00D21875"/>
    <w:rsid w:val="00D21F2C"/>
    <w:rsid w:val="00D22B2A"/>
    <w:rsid w:val="00D26E56"/>
    <w:rsid w:val="00D3070D"/>
    <w:rsid w:val="00D33CE3"/>
    <w:rsid w:val="00D4083D"/>
    <w:rsid w:val="00D40C82"/>
    <w:rsid w:val="00D421C0"/>
    <w:rsid w:val="00D43D42"/>
    <w:rsid w:val="00D53838"/>
    <w:rsid w:val="00D653D0"/>
    <w:rsid w:val="00D655CF"/>
    <w:rsid w:val="00D70C02"/>
    <w:rsid w:val="00D73035"/>
    <w:rsid w:val="00D7608F"/>
    <w:rsid w:val="00D81FA4"/>
    <w:rsid w:val="00D823B1"/>
    <w:rsid w:val="00D865B6"/>
    <w:rsid w:val="00D87BD9"/>
    <w:rsid w:val="00D94B54"/>
    <w:rsid w:val="00D97C42"/>
    <w:rsid w:val="00DA45EF"/>
    <w:rsid w:val="00DB02D3"/>
    <w:rsid w:val="00DB7CBE"/>
    <w:rsid w:val="00DC1E59"/>
    <w:rsid w:val="00DC2E75"/>
    <w:rsid w:val="00DD1FF4"/>
    <w:rsid w:val="00DD7908"/>
    <w:rsid w:val="00DE3FCE"/>
    <w:rsid w:val="00DE427F"/>
    <w:rsid w:val="00DF4A6A"/>
    <w:rsid w:val="00DF4C1D"/>
    <w:rsid w:val="00E034BE"/>
    <w:rsid w:val="00E07676"/>
    <w:rsid w:val="00E2214E"/>
    <w:rsid w:val="00E31FC2"/>
    <w:rsid w:val="00E52F46"/>
    <w:rsid w:val="00E60E5D"/>
    <w:rsid w:val="00E61287"/>
    <w:rsid w:val="00E648E9"/>
    <w:rsid w:val="00E73468"/>
    <w:rsid w:val="00E77C6F"/>
    <w:rsid w:val="00E80A85"/>
    <w:rsid w:val="00EA3933"/>
    <w:rsid w:val="00EB0BB5"/>
    <w:rsid w:val="00EB5509"/>
    <w:rsid w:val="00EB760C"/>
    <w:rsid w:val="00EC0960"/>
    <w:rsid w:val="00EC3936"/>
    <w:rsid w:val="00ED18FE"/>
    <w:rsid w:val="00ED268E"/>
    <w:rsid w:val="00ED2920"/>
    <w:rsid w:val="00EE16FD"/>
    <w:rsid w:val="00EE2B43"/>
    <w:rsid w:val="00EF2045"/>
    <w:rsid w:val="00F03D75"/>
    <w:rsid w:val="00F06970"/>
    <w:rsid w:val="00F1033C"/>
    <w:rsid w:val="00F10E27"/>
    <w:rsid w:val="00F16A86"/>
    <w:rsid w:val="00F22B86"/>
    <w:rsid w:val="00F2502F"/>
    <w:rsid w:val="00F26852"/>
    <w:rsid w:val="00F30FF4"/>
    <w:rsid w:val="00F31412"/>
    <w:rsid w:val="00F323C1"/>
    <w:rsid w:val="00F36804"/>
    <w:rsid w:val="00F40224"/>
    <w:rsid w:val="00F411F4"/>
    <w:rsid w:val="00F449D9"/>
    <w:rsid w:val="00F52D3C"/>
    <w:rsid w:val="00F534A6"/>
    <w:rsid w:val="00F60CC0"/>
    <w:rsid w:val="00F64313"/>
    <w:rsid w:val="00F67E85"/>
    <w:rsid w:val="00F73520"/>
    <w:rsid w:val="00F74AF6"/>
    <w:rsid w:val="00F755C5"/>
    <w:rsid w:val="00F846BC"/>
    <w:rsid w:val="00F942A3"/>
    <w:rsid w:val="00F97135"/>
    <w:rsid w:val="00FA2E4B"/>
    <w:rsid w:val="00FA43F9"/>
    <w:rsid w:val="00FA72DC"/>
    <w:rsid w:val="00FB0C6A"/>
    <w:rsid w:val="00FC057A"/>
    <w:rsid w:val="00FC1CF1"/>
    <w:rsid w:val="00FC654F"/>
    <w:rsid w:val="00FC713E"/>
    <w:rsid w:val="00FD54AA"/>
    <w:rsid w:val="00FD5D90"/>
    <w:rsid w:val="00FE14CF"/>
    <w:rsid w:val="00FE2D2B"/>
    <w:rsid w:val="00FF0B0F"/>
    <w:rsid w:val="00FF3398"/>
    <w:rsid w:val="00FF5C29"/>
    <w:rsid w:val="00FF6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5F2AB"/>
  <w15:docId w15:val="{31159EB3-7535-4F93-9A68-90FA8A95A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F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qFormat/>
    <w:rsid w:val="00CC72B4"/>
    <w:pPr>
      <w:spacing w:before="100" w:beforeAutospacing="1" w:after="100" w:afterAutospacing="1"/>
      <w:jc w:val="center"/>
      <w:outlineLvl w:val="0"/>
    </w:pPr>
    <w:rPr>
      <w:rFonts w:ascii="Calibri" w:hAnsi="Calibri"/>
      <w:b/>
      <w:bCs/>
      <w:kern w:val="36"/>
      <w:sz w:val="26"/>
      <w:szCs w:val="48"/>
      <w:u w:val="single"/>
    </w:rPr>
  </w:style>
  <w:style w:type="paragraph" w:styleId="Heading2">
    <w:name w:val="heading 2"/>
    <w:basedOn w:val="Normal"/>
    <w:link w:val="Heading2Char"/>
    <w:uiPriority w:val="9"/>
    <w:qFormat/>
    <w:rsid w:val="00056CE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3FCE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42A3"/>
    <w:pPr>
      <w:keepNext/>
      <w:keepLines/>
      <w:spacing w:before="200" w:line="276" w:lineRule="auto"/>
      <w:ind w:left="864" w:hanging="864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942A3"/>
    <w:pPr>
      <w:keepNext/>
      <w:keepLines/>
      <w:spacing w:before="200" w:line="276" w:lineRule="auto"/>
      <w:ind w:left="1008" w:hanging="1008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2A3"/>
    <w:pPr>
      <w:keepNext/>
      <w:keepLines/>
      <w:spacing w:before="200" w:line="276" w:lineRule="auto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2A3"/>
    <w:pPr>
      <w:keepNext/>
      <w:keepLines/>
      <w:spacing w:before="200" w:line="276" w:lineRule="auto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2A3"/>
    <w:pPr>
      <w:keepNext/>
      <w:keepLines/>
      <w:spacing w:before="200" w:line="276" w:lineRule="auto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2A3"/>
    <w:pPr>
      <w:keepNext/>
      <w:keepLines/>
      <w:spacing w:before="200" w:line="276" w:lineRule="auto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semiHidden/>
    <w:rsid w:val="00EF2045"/>
    <w:pPr>
      <w:spacing w:before="120" w:after="120" w:line="360" w:lineRule="auto"/>
      <w:jc w:val="both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semiHidden/>
    <w:rsid w:val="00EF2045"/>
    <w:rPr>
      <w:rFonts w:ascii="Arial" w:eastAsia="Times New Roman" w:hAnsi="Arial" w:cs="Times New Roman"/>
      <w:sz w:val="24"/>
      <w:szCs w:val="24"/>
    </w:rPr>
  </w:style>
  <w:style w:type="paragraph" w:styleId="ListParagraph">
    <w:name w:val="List Paragraph"/>
    <w:basedOn w:val="Normal"/>
    <w:qFormat/>
    <w:rsid w:val="00EF2045"/>
    <w:pPr>
      <w:spacing w:after="200" w:line="276" w:lineRule="auto"/>
      <w:ind w:left="720"/>
      <w:contextualSpacing/>
    </w:pPr>
    <w:rPr>
      <w:rFonts w:eastAsiaTheme="minorEastAsia"/>
      <w:lang w:val="en-IN" w:eastAsia="en-IN"/>
    </w:rPr>
  </w:style>
  <w:style w:type="paragraph" w:styleId="NoSpacing">
    <w:name w:val="No Spacing"/>
    <w:link w:val="NoSpacingChar"/>
    <w:uiPriority w:val="1"/>
    <w:qFormat/>
    <w:rsid w:val="00EF204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F2045"/>
  </w:style>
  <w:style w:type="character" w:styleId="Hyperlink">
    <w:name w:val="Hyperlink"/>
    <w:basedOn w:val="DefaultParagraphFont"/>
    <w:uiPriority w:val="99"/>
    <w:unhideWhenUsed/>
    <w:qFormat/>
    <w:rsid w:val="00EF2045"/>
    <w:rPr>
      <w:color w:val="0563C1" w:themeColor="hyperlink"/>
      <w:u w:val="single"/>
    </w:rPr>
  </w:style>
  <w:style w:type="paragraph" w:styleId="Header">
    <w:name w:val="header"/>
    <w:basedOn w:val="Normal"/>
    <w:link w:val="HeaderChar"/>
    <w:rsid w:val="004A47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4A4716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056CEC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56CEC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rsid w:val="00056CE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rsid w:val="00CC72B4"/>
    <w:rPr>
      <w:rFonts w:ascii="Calibri" w:eastAsia="Times New Roman" w:hAnsi="Calibri" w:cs="Times New Roman"/>
      <w:b/>
      <w:bCs/>
      <w:kern w:val="36"/>
      <w:sz w:val="26"/>
      <w:szCs w:val="48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FCE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customStyle="1" w:styleId="Default">
    <w:name w:val="Default"/>
    <w:rsid w:val="00D40C8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odyText">
    <w:name w:val="Body Text"/>
    <w:basedOn w:val="Normal"/>
    <w:link w:val="BodyTextChar"/>
    <w:qFormat/>
    <w:rsid w:val="00F942A3"/>
    <w:pPr>
      <w:jc w:val="both"/>
    </w:pPr>
    <w:rPr>
      <w:lang w:eastAsia="ru-RU"/>
    </w:rPr>
  </w:style>
  <w:style w:type="character" w:customStyle="1" w:styleId="BodyTextChar">
    <w:name w:val="Body Text Char"/>
    <w:basedOn w:val="DefaultParagraphFont"/>
    <w:link w:val="BodyText"/>
    <w:rsid w:val="00F942A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rsid w:val="00F942A3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942A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2A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2A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2A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2A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942A3"/>
    <w:rPr>
      <w:b/>
      <w:bCs/>
    </w:rPr>
  </w:style>
  <w:style w:type="paragraph" w:customStyle="1" w:styleId="StyleHeading1BookAntiqua18ptPlum">
    <w:name w:val="Style Heading 1 + Book Antiqua 18 pt Plum"/>
    <w:basedOn w:val="Heading1"/>
    <w:link w:val="StyleHeading1BookAntiqua18ptPlumChar"/>
    <w:rsid w:val="00F942A3"/>
    <w:rPr>
      <w:rFonts w:ascii="Book Antiqua" w:hAnsi="Book Antiqua"/>
      <w:color w:val="993366"/>
      <w:sz w:val="36"/>
      <w:u w:val="none"/>
    </w:rPr>
  </w:style>
  <w:style w:type="character" w:customStyle="1" w:styleId="StyleHeading1BookAntiqua18ptPlumChar">
    <w:name w:val="Style Heading 1 + Book Antiqua 18 pt Plum Char"/>
    <w:basedOn w:val="DefaultParagraphFont"/>
    <w:link w:val="StyleHeading1BookAntiqua18ptPlum"/>
    <w:rsid w:val="00F942A3"/>
    <w:rPr>
      <w:rFonts w:ascii="Book Antiqua" w:eastAsia="Times New Roman" w:hAnsi="Book Antiqua" w:cs="Times New Roman"/>
      <w:b/>
      <w:bCs/>
      <w:color w:val="993366"/>
      <w:kern w:val="36"/>
      <w:sz w:val="36"/>
      <w:szCs w:val="4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03D75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207DE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">
    <w:name w:val="a"/>
    <w:basedOn w:val="DefaultParagraphFont"/>
    <w:rsid w:val="003C1FB4"/>
  </w:style>
  <w:style w:type="paragraph" w:customStyle="1" w:styleId="Style1">
    <w:name w:val="Style1"/>
    <w:basedOn w:val="Normal"/>
    <w:link w:val="Style1Char"/>
    <w:qFormat/>
    <w:rsid w:val="000B3E7D"/>
    <w:pPr>
      <w:jc w:val="center"/>
    </w:pPr>
    <w:rPr>
      <w:rFonts w:cstheme="minorHAnsi"/>
      <w:b/>
      <w:color w:val="0070C0"/>
      <w:sz w:val="26"/>
      <w:szCs w:val="26"/>
    </w:rPr>
  </w:style>
  <w:style w:type="character" w:customStyle="1" w:styleId="Style1Char">
    <w:name w:val="Style1 Char"/>
    <w:basedOn w:val="DefaultParagraphFont"/>
    <w:link w:val="Style1"/>
    <w:rsid w:val="000B3E7D"/>
    <w:rPr>
      <w:rFonts w:cstheme="minorHAnsi"/>
      <w:b/>
      <w:color w:val="0070C0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12D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12D7"/>
    <w:rPr>
      <w:rFonts w:ascii="Segoe UI" w:hAnsi="Segoe UI" w:cs="Segoe UI"/>
      <w:sz w:val="18"/>
      <w:szCs w:val="18"/>
    </w:rPr>
  </w:style>
  <w:style w:type="paragraph" w:customStyle="1" w:styleId="TableText">
    <w:name w:val="Table Text"/>
    <w:basedOn w:val="Normal"/>
    <w:rsid w:val="00000FB2"/>
    <w:pPr>
      <w:spacing w:before="40" w:after="40"/>
    </w:pPr>
    <w:rPr>
      <w:rFonts w:ascii="Arial" w:hAnsi="Arial"/>
      <w:b/>
      <w:sz w:val="22"/>
      <w:szCs w:val="22"/>
      <w:lang w:val="en-GB"/>
    </w:rPr>
  </w:style>
  <w:style w:type="character" w:styleId="Emphasis">
    <w:name w:val="Emphasis"/>
    <w:basedOn w:val="DefaultParagraphFont"/>
    <w:uiPriority w:val="20"/>
    <w:qFormat/>
    <w:rsid w:val="00BD688C"/>
    <w:rPr>
      <w:i/>
      <w:iCs/>
    </w:rPr>
  </w:style>
  <w:style w:type="paragraph" w:styleId="Footer">
    <w:name w:val="footer"/>
    <w:basedOn w:val="Normal"/>
    <w:link w:val="FooterChar"/>
    <w:rsid w:val="00FE2D2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FE2D2B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FE2D2B"/>
  </w:style>
  <w:style w:type="paragraph" w:customStyle="1" w:styleId="Normal1">
    <w:name w:val="Normal1"/>
    <w:rsid w:val="00FF5C29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IN"/>
    </w:rPr>
  </w:style>
  <w:style w:type="paragraph" w:styleId="Caption">
    <w:name w:val="caption"/>
    <w:basedOn w:val="Normal"/>
    <w:next w:val="Normal"/>
    <w:uiPriority w:val="35"/>
    <w:unhideWhenUsed/>
    <w:qFormat/>
    <w:rsid w:val="00FF5C29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6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ina.ishaq@vu.edu.p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46763AB7-7DEB-411B-867B-37B9CDFB3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Usman Waheed Bhatti</dc:creator>
  <cp:lastModifiedBy>Academics 4</cp:lastModifiedBy>
  <cp:revision>225</cp:revision>
  <cp:lastPrinted>2020-11-05T06:45:00Z</cp:lastPrinted>
  <dcterms:created xsi:type="dcterms:W3CDTF">2021-07-27T06:42:00Z</dcterms:created>
  <dcterms:modified xsi:type="dcterms:W3CDTF">2024-04-16T09:32:00Z</dcterms:modified>
</cp:coreProperties>
</file>